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customXml/item3.xml" ContentType="application/xml"/>
  <Override PartName="/customXml/itemProps3.xml" ContentType="application/vnd.openxmlformats-officedocument.customXmlProperties+xml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customXml/item2.xml" ContentType="application/xml"/>
  <Override PartName="/customXml/itemProps2.xml" ContentType="application/vnd.openxmlformats-officedocument.customXmlProperties+xml"/>
  <Override PartName="/word/footer3.xml" ContentType="application/vnd.openxmlformats-officedocument.wordprocessingml.footer+xml"/>
  <Override PartName="/customXml/item1.xml" ContentType="application/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endnotes.xml" ContentType="application/vnd.openxmlformats-officedocument.wordprocessingml.endnotes+xml"/>
  <Override PartName="/customXml/item4.xml" ContentType="application/xml"/>
  <Override PartName="/customXml/itemProps4.xml" ContentType="application/vnd.openxmlformats-officedocument.customXmlPropertie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E4331" w:rsidR="00D072AE" w:rsidP="00D072AE" w:rsidRDefault="00D072AE" w14:paraId="10000249" w14:textId="77777777">
      <w:pPr>
        <w:pStyle w:val="AppWhatisclaimedis"/>
      </w:pPr>
      <w:r w:rsidRPr="003E4331">
        <w:lastRenderedPageBreak/>
        <w:t>What is claimed is:</w:t>
      </w:r>
    </w:p>
    <w:p w:rsidR="00955C9E" w:rsidP="00955C9E" w:rsidRDefault="00955C9E" w14:paraId="10000250" w14:textId="77777777">
      <w:pPr>
        <w:pStyle w:val="Body"/>
        <w:rPr>
          <w:bCs/>
        </w:rPr>
      </w:pPr>
      <w:r>
        <w:t>1.</w:t>
      </w:r>
      <w:r>
        <w:tab/>
      </w:r>
      <w:r w:rsidRPr="00ED422A">
        <w:t>A computer-implemented method</w:t>
      </w:r>
      <w:r>
        <w:t xml:space="preserve"> </w:t>
      </w:r>
      <w:r>
        <w:rPr>
          <w:bCs/>
        </w:rPr>
        <w:t>for using a digital human foundational model (DHFM) comprising a generative adversarial network (GAN) generator, comprising:</w:t>
      </w:r>
    </w:p>
    <w:p w:rsidR="00955C9E" w:rsidP="00955C9E" w:rsidRDefault="00955C9E" w14:paraId="10000251" w14:textId="77777777">
      <w:pPr>
        <w:pStyle w:val="Body"/>
      </w:pPr>
      <w:r>
        <w:rPr>
          <w:bCs/>
        </w:rPr>
        <w:tab/>
      </w:r>
      <w:r>
        <w:t xml:space="preserve">obtaining one or more inputs comprising pose information indicating a three-dimensional (3D) pose representation of a </w:t>
      </w:r>
      <w:r>
        <w:t>human;</w:t>
      </w:r>
    </w:p>
    <w:p w:rsidR="00955C9E" w:rsidP="00955C9E" w:rsidRDefault="00955C9E" w14:paraId="10000252" w14:textId="77777777">
      <w:pPr>
        <w:pStyle w:val="Body"/>
      </w:pPr>
      <w:r>
        <w:tab/>
        <w:t xml:space="preserve">processing the one or more inputs using a mapping network to generate intermediate latent </w:t>
      </w:r>
      <w:r>
        <w:t>code;</w:t>
      </w:r>
    </w:p>
    <w:p w:rsidR="00955C9E" w:rsidP="00955C9E" w:rsidRDefault="00955C9E" w14:paraId="10000253" w14:textId="08B85FAD">
      <w:pPr>
        <w:pStyle w:val="Body"/>
      </w:pPr>
      <w:r>
        <w:tab/>
        <w:t>processing the intermediate latent code using the trained generator to generate texel-aligned Gaussian maps</w:t>
      </w:r>
      <w:r w:rsidRPr="00411FC3">
        <w:t xml:space="preserve"> </w:t>
      </w:r>
      <w:r>
        <w:t xml:space="preserve">that align Gaussian attributes to a </w:t>
      </w:r>
      <w:r w:rsidR="004F1347">
        <w:t>coarse</w:t>
      </w:r>
      <w:r>
        <w:t xml:space="preserve"> mesh template of the </w:t>
      </w:r>
      <w:r>
        <w:t>human;</w:t>
      </w:r>
    </w:p>
    <w:p w:rsidR="00955C9E" w:rsidP="00955C9E" w:rsidRDefault="00955C9E" w14:paraId="10000254" w14:textId="77777777">
      <w:pPr>
        <w:pStyle w:val="Body"/>
      </w:pPr>
      <w:r>
        <w:tab/>
        <w:t xml:space="preserve">performing linear blend skinning and deformation on the texel-aligned Gaussian maps to obtain modified texel-aligned Gaussian </w:t>
      </w:r>
      <w:r>
        <w:t>maps;</w:t>
      </w:r>
    </w:p>
    <w:p w:rsidR="00955C9E" w:rsidP="00955C9E" w:rsidRDefault="00955C9E" w14:paraId="10000255" w14:textId="77777777">
      <w:pPr>
        <w:pStyle w:val="Body"/>
      </w:pPr>
      <w:r>
        <w:tab/>
        <w:t>processing the modified texel-aligned Gaussian maps using a multi-part renderer to generate a synthetic human representation of the human indicating facial and hand features of the human.</w:t>
      </w:r>
    </w:p>
    <w:p w:rsidR="00955C9E" w:rsidP="00955C9E" w:rsidRDefault="00955C9E" w14:paraId="10000256" w14:textId="77777777">
      <w:pPr>
        <w:pStyle w:val="Body"/>
      </w:pPr>
    </w:p>
    <w:p w:rsidR="00955C9E" w:rsidP="00955C9E" w:rsidRDefault="00955C9E" w14:paraId="10000257" w14:textId="77777777">
      <w:pPr>
        <w:pStyle w:val="Body"/>
      </w:pPr>
      <w:r>
        <w:t>2.</w:t>
      </w:r>
      <w:r>
        <w:tab/>
        <w:t>The computer-implemented method of claim 1, further comprising:</w:t>
      </w:r>
    </w:p>
    <w:p w:rsidR="00955C9E" w:rsidP="00955C9E" w:rsidRDefault="00955C9E" w14:paraId="10000258" w14:textId="77777777">
      <w:pPr>
        <w:pStyle w:val="Body"/>
      </w:pPr>
      <w:r>
        <w:tab/>
        <w:t xml:space="preserve">prior to processing the one or more inputs using the mapping network and processing the intermediate latent code using the trained generator, training the </w:t>
      </w:r>
      <w:r>
        <w:rPr>
          <w:bCs/>
        </w:rPr>
        <w:t>DHFM</w:t>
      </w:r>
      <w:r>
        <w:t xml:space="preserve"> comprising the mapping network and the generator using a training dataset.</w:t>
      </w:r>
    </w:p>
    <w:p w:rsidR="00955C9E" w:rsidP="00955C9E" w:rsidRDefault="00955C9E" w14:paraId="10000259" w14:textId="77777777">
      <w:pPr>
        <w:pStyle w:val="Body"/>
      </w:pPr>
    </w:p>
    <w:p w:rsidR="00955C9E" w:rsidP="00955C9E" w:rsidRDefault="00955C9E" w14:paraId="10000260" w14:textId="77777777">
      <w:pPr>
        <w:pStyle w:val="Body"/>
      </w:pPr>
      <w:r>
        <w:t>3.</w:t>
      </w:r>
      <w:r>
        <w:tab/>
        <w:t>The computer-implemented method of claim 2, further comprising:</w:t>
      </w:r>
    </w:p>
    <w:p w:rsidR="00955C9E" w:rsidP="00955C9E" w:rsidRDefault="00955C9E" w14:paraId="10000261" w14:textId="77777777">
      <w:pPr>
        <w:pStyle w:val="Body"/>
      </w:pPr>
      <w:r>
        <w:tab/>
      </w:r>
      <w:r>
        <w:t>subsequent to</w:t>
      </w:r>
      <w:r>
        <w:t xml:space="preserve"> training the generator using the training dataset, performing further training of the DHFM, wherein performing further training of the DHFM comprises:</w:t>
      </w:r>
    </w:p>
    <w:p w:rsidR="00955C9E" w:rsidP="00955C9E" w:rsidRDefault="00955C9E" w14:paraId="10000262" w14:textId="77777777">
      <w:pPr>
        <w:pStyle w:val="Body"/>
        <w:ind w:left="720" w:firstLine="720"/>
      </w:pPr>
      <w:r>
        <w:t xml:space="preserve">optimizing an intermediate latent space associated with the mapping network during </w:t>
      </w:r>
      <w:r>
        <w:t>a first</w:t>
      </w:r>
      <w:r>
        <w:t xml:space="preserve"> phase; and</w:t>
      </w:r>
    </w:p>
    <w:p w:rsidR="00955C9E" w:rsidP="00955C9E" w:rsidRDefault="00955C9E" w14:paraId="10000263" w14:textId="77777777">
      <w:pPr>
        <w:pStyle w:val="Body"/>
        <w:ind w:left="720" w:firstLine="720"/>
      </w:pPr>
      <w:r>
        <w:t>fine-tuning parameters of the generator during a second phase.</w:t>
      </w:r>
    </w:p>
    <w:p w:rsidR="00955C9E" w:rsidP="00955C9E" w:rsidRDefault="00955C9E" w14:paraId="10000264" w14:textId="77777777">
      <w:pPr>
        <w:pStyle w:val="Body"/>
      </w:pPr>
    </w:p>
    <w:p w:rsidR="00955C9E" w:rsidP="00955C9E" w:rsidRDefault="00955C9E" w14:paraId="10000265" w14:textId="77777777">
      <w:pPr>
        <w:pStyle w:val="Body"/>
      </w:pPr>
      <w:r>
        <w:t>4.</w:t>
      </w:r>
      <w:r>
        <w:tab/>
        <w:t xml:space="preserve">The computer-implemented method of claim 3, wherein optimizing the intermediate latent space comprises: </w:t>
      </w:r>
    </w:p>
    <w:p w:rsidR="00955C9E" w:rsidP="00955C9E" w:rsidRDefault="00955C9E" w14:paraId="10000266" w14:textId="77777777">
      <w:pPr>
        <w:pStyle w:val="Body"/>
        <w:ind w:firstLine="720"/>
      </w:pPr>
      <w:r>
        <w:lastRenderedPageBreak/>
        <w:t xml:space="preserve">performing a first number of iterations using the DHFM to determine training synthetic human </w:t>
      </w:r>
      <w:r>
        <w:t>representations;</w:t>
      </w:r>
    </w:p>
    <w:p w:rsidR="00955C9E" w:rsidP="00955C9E" w:rsidRDefault="00955C9E" w14:paraId="10000267" w14:textId="77777777">
      <w:pPr>
        <w:pStyle w:val="Body"/>
        <w:ind w:firstLine="720"/>
      </w:pPr>
      <w:r>
        <w:t>determining reconstruction losses for each of the first number of iterations based on the training synthetic human representations; and</w:t>
      </w:r>
    </w:p>
    <w:p w:rsidR="00955C9E" w:rsidP="00955C9E" w:rsidRDefault="00955C9E" w14:paraId="10000268" w14:textId="77777777">
      <w:pPr>
        <w:pStyle w:val="Body"/>
        <w:ind w:firstLine="720"/>
      </w:pPr>
      <w:r>
        <w:t>optimizing the intermediate latent space based on the reconstruction losses.</w:t>
      </w:r>
    </w:p>
    <w:p w:rsidR="00955C9E" w:rsidP="00955C9E" w:rsidRDefault="00955C9E" w14:paraId="10000269" w14:textId="77777777">
      <w:pPr>
        <w:pStyle w:val="Body"/>
        <w:ind w:firstLine="720"/>
      </w:pPr>
    </w:p>
    <w:p w:rsidR="00955C9E" w:rsidP="00955C9E" w:rsidRDefault="00955C9E" w14:paraId="10000270" w14:textId="77777777">
      <w:pPr>
        <w:pStyle w:val="Body"/>
      </w:pPr>
      <w:r>
        <w:t>5.</w:t>
      </w:r>
      <w:r>
        <w:tab/>
        <w:t xml:space="preserve">The computer-implemented method of claim 4, wherein fine-tuning the parameters of the generator comprises: </w:t>
      </w:r>
    </w:p>
    <w:p w:rsidR="00955C9E" w:rsidP="00955C9E" w:rsidRDefault="00955C9E" w14:paraId="10000271" w14:textId="77777777">
      <w:pPr>
        <w:pStyle w:val="Body"/>
        <w:ind w:firstLine="720"/>
      </w:pPr>
      <w:r>
        <w:t xml:space="preserve">performing a second number of iterations using the DHFM to determine a second set of training synthetic human </w:t>
      </w:r>
      <w:r>
        <w:t>representations;</w:t>
      </w:r>
    </w:p>
    <w:p w:rsidR="00955C9E" w:rsidP="00955C9E" w:rsidRDefault="00955C9E" w14:paraId="10000272" w14:textId="77777777">
      <w:pPr>
        <w:pStyle w:val="Body"/>
        <w:ind w:firstLine="720"/>
      </w:pPr>
      <w:r>
        <w:t>determining a second set of reconstruction losses for each of the second number of iterations based on the second set of training synthetic human representations; and</w:t>
      </w:r>
    </w:p>
    <w:p w:rsidR="00955C9E" w:rsidP="00955C9E" w:rsidRDefault="00955C9E" w14:paraId="10000273" w14:textId="77777777">
      <w:pPr>
        <w:pStyle w:val="Body"/>
        <w:ind w:firstLine="720"/>
      </w:pPr>
      <w:r>
        <w:t>updating the parameters of the generator based on the second set of reconstruction losses.</w:t>
      </w:r>
    </w:p>
    <w:p w:rsidR="00955C9E" w:rsidP="00955C9E" w:rsidRDefault="00955C9E" w14:paraId="10000274" w14:textId="77777777">
      <w:pPr>
        <w:pStyle w:val="Body"/>
      </w:pPr>
    </w:p>
    <w:p w:rsidR="00955C9E" w:rsidP="00955C9E" w:rsidRDefault="00955C9E" w14:paraId="10000275" w14:textId="77777777">
      <w:pPr>
        <w:pStyle w:val="Body"/>
      </w:pPr>
      <w:r>
        <w:t>6.</w:t>
      </w:r>
      <w:r>
        <w:tab/>
        <w:t xml:space="preserve">The computer-implemented method of claim 1, wherein the one or more inputs further comprises second pose information indicating a second 3D pose representation of a second human, </w:t>
      </w:r>
    </w:p>
    <w:p w:rsidR="00955C9E" w:rsidP="00955C9E" w:rsidRDefault="00955C9E" w14:paraId="10000276" w14:textId="77777777">
      <w:pPr>
        <w:pStyle w:val="Body"/>
        <w:ind w:firstLine="720"/>
      </w:pPr>
      <w:r>
        <w:t>wherein processing the one or more inputs using the mapping network to generate the intermediate latent code comprises processing the one or more inputs using the mapping network to generate a first intermediate latent code for the pose information indicating the 3D pose representation of the human and a second intermediate latent code for the second pose information indicating the second 3D pose representation of the second human, and</w:t>
      </w:r>
    </w:p>
    <w:p w:rsidR="00955C9E" w:rsidP="00955C9E" w:rsidRDefault="00955C9E" w14:paraId="10000277" w14:textId="77777777">
      <w:pPr>
        <w:pStyle w:val="Body"/>
        <w:ind w:firstLine="720"/>
      </w:pPr>
      <w:r>
        <w:t xml:space="preserve">wherein generating the synthetic human representation of the human comprises generating a plurality of synthetic human representations of the human based on the first intermediate latent code and the second intermediate latent code.  </w:t>
      </w:r>
    </w:p>
    <w:p w:rsidR="00955C9E" w:rsidP="00955C9E" w:rsidRDefault="00955C9E" w14:paraId="10000278" w14:textId="77777777">
      <w:pPr>
        <w:pStyle w:val="Body"/>
      </w:pPr>
    </w:p>
    <w:p w:rsidR="00955C9E" w:rsidP="00955C9E" w:rsidRDefault="00955C9E" w14:paraId="10000279" w14:textId="77777777">
      <w:pPr>
        <w:pStyle w:val="Body"/>
      </w:pPr>
      <w:r>
        <w:t>7.</w:t>
      </w:r>
      <w:r>
        <w:tab/>
        <w:t>The computer-implemented method of claim 6, further comprising:</w:t>
      </w:r>
    </w:p>
    <w:p w:rsidR="00955C9E" w:rsidP="00955C9E" w:rsidRDefault="00955C9E" w14:paraId="10000280" w14:textId="77777777">
      <w:pPr>
        <w:pStyle w:val="Body"/>
      </w:pPr>
      <w:r>
        <w:tab/>
        <w:t xml:space="preserve">interpolating between the first intermediate latent code and the second intermediate latent code to determine a plurality of intermediate latent codes, wherein the plurality of intermediate latent codes comprises the first intermediate latent code, the second intermediate latent code, and </w:t>
      </w:r>
      <w:r>
        <w:lastRenderedPageBreak/>
        <w:t>one or more interpolated intermediate latent codes, and wherein the plurality of synthetic human representations that are generated comprises a first synthetic human representation associated with the first intermediate latent code, a second synthetic human representation associated with the second intermediate latent code, and</w:t>
      </w:r>
      <w:r w:rsidRPr="009A26A4">
        <w:t xml:space="preserve"> </w:t>
      </w:r>
      <w:r>
        <w:t>one or more interpolated synthetic human representations associated with the one or more interpolated intermediate latent codes.</w:t>
      </w:r>
    </w:p>
    <w:p w:rsidR="00955C9E" w:rsidP="00955C9E" w:rsidRDefault="00955C9E" w14:paraId="10000281" w14:textId="77777777">
      <w:pPr>
        <w:pStyle w:val="Body"/>
      </w:pPr>
    </w:p>
    <w:p w:rsidR="00955C9E" w:rsidP="00955C9E" w:rsidRDefault="00955C9E" w14:paraId="10000282" w14:textId="77777777">
      <w:pPr>
        <w:pStyle w:val="Body"/>
      </w:pPr>
      <w:r>
        <w:t>8.</w:t>
      </w:r>
      <w:r>
        <w:tab/>
        <w:t>The computer-implemented method of claim 7, wherein interpolating between the first intermediate latent code and the second intermediate latent code to determine the plurality of intermediate latent codes comprises:</w:t>
      </w:r>
    </w:p>
    <w:p w:rsidR="00955C9E" w:rsidP="00955C9E" w:rsidRDefault="00955C9E" w14:paraId="10000283" w14:textId="77777777">
      <w:pPr>
        <w:pStyle w:val="Body"/>
      </w:pPr>
      <w:r>
        <w:tab/>
        <w:t>linearly interpolating between the first intermediate latent code and the second intermediate latent code to determine the one or more interpolated intermediate latent codes.</w:t>
      </w:r>
    </w:p>
    <w:p w:rsidR="00955C9E" w:rsidP="00955C9E" w:rsidRDefault="00955C9E" w14:paraId="10000284" w14:textId="77777777">
      <w:pPr>
        <w:pStyle w:val="Body"/>
      </w:pPr>
    </w:p>
    <w:p w:rsidR="00955C9E" w:rsidP="00955C9E" w:rsidRDefault="00955C9E" w14:paraId="10000285" w14:textId="77777777">
      <w:pPr>
        <w:pStyle w:val="Body"/>
      </w:pPr>
      <w:r>
        <w:t>9.</w:t>
      </w:r>
      <w:r>
        <w:tab/>
        <w:t>The computer-implemented method of claim 1, further comprising:</w:t>
      </w:r>
    </w:p>
    <w:p w:rsidR="00955C9E" w:rsidP="00955C9E" w:rsidRDefault="00955C9E" w14:paraId="10000286" w14:textId="77777777">
      <w:pPr>
        <w:pStyle w:val="Body"/>
      </w:pPr>
      <w:r>
        <w:tab/>
        <w:t>obtaining appearance editing input indicating one or more modifications for the synthetic human representation, and wherein performing the linear blend skinning and deformation on the texel-aligned Gaussian maps to obtain the modified texel-aligned Gaussian maps comprises:</w:t>
      </w:r>
    </w:p>
    <w:p w:rsidR="00955C9E" w:rsidP="00955C9E" w:rsidRDefault="00955C9E" w14:paraId="10000287" w14:textId="77777777">
      <w:pPr>
        <w:pStyle w:val="Body"/>
        <w:ind w:left="720" w:firstLine="720"/>
      </w:pPr>
      <w:r>
        <w:t>compositing textures from the appearance editing input with the texel-aligned Gaussian maps to obtain composite texel-aligned Gaussian maps; and</w:t>
      </w:r>
    </w:p>
    <w:p w:rsidR="00955C9E" w:rsidP="00955C9E" w:rsidRDefault="00955C9E" w14:paraId="10000288" w14:textId="77777777">
      <w:pPr>
        <w:pStyle w:val="Body"/>
        <w:ind w:left="720" w:firstLine="720"/>
      </w:pPr>
      <w:r>
        <w:t>performing the linear blend skinning and deformation on the texel-aligned Gaussian maps on the composite texel-aligned Gaussian maps to obtain the modified texel-aligned Gaussian maps.</w:t>
      </w:r>
    </w:p>
    <w:p w:rsidR="00D072AE" w:rsidP="00D072AE" w:rsidRDefault="00D072AE" w14:paraId="10000289" w14:textId="77777777">
      <w:pPr>
        <w:shd w:val="clear" w:color="auto" w:fill="FFFFFF"/>
        <w:tabs>
          <w:tab w:val="left" w:pos="720"/>
        </w:tabs>
      </w:pPr>
    </w:p>
    <w:p w:rsidRPr="003E4331" w:rsidR="00D072AE" w:rsidP="00D072AE" w:rsidRDefault="00A409DD" w14:paraId="10000290" w14:textId="70F21F92">
      <w:r>
        <w:t>10</w:t>
      </w:r>
      <w:r w:rsidRPr="003E4331" w:rsidR="00D072AE">
        <w:t>.</w:t>
      </w:r>
      <w:r w:rsidRPr="003E4331" w:rsidR="00D072AE">
        <w:tab/>
        <w:t xml:space="preserve">The computer-implemented method of claim 1, wherein at least one of the steps of obtaining, </w:t>
      </w:r>
      <w:r>
        <w:t>processing</w:t>
      </w:r>
      <w:r w:rsidRPr="003E4331" w:rsidR="00D072AE">
        <w:t xml:space="preserve">, and </w:t>
      </w:r>
      <w:r>
        <w:t>performing</w:t>
      </w:r>
      <w:r w:rsidRPr="003E4331" w:rsidR="00D072AE">
        <w:t xml:space="preserve"> are performed on a server or in a data center to generate the </w:t>
      </w:r>
      <w:r>
        <w:t>synthetic human representation</w:t>
      </w:r>
      <w:r w:rsidRPr="003E4331" w:rsidR="00D072AE">
        <w:t xml:space="preserve">, and the </w:t>
      </w:r>
      <w:r w:rsidR="00504F56">
        <w:t xml:space="preserve">synthetic human representation </w:t>
      </w:r>
      <w:r w:rsidRPr="003E4331" w:rsidR="00D072AE">
        <w:t>is streamed to a user device.</w:t>
      </w:r>
    </w:p>
    <w:p w:rsidRPr="003E4331" w:rsidR="00D072AE" w:rsidP="00D072AE" w:rsidRDefault="00D072AE" w14:paraId="10000291" w14:textId="77777777"/>
    <w:p w:rsidRPr="003E4331" w:rsidR="00D072AE" w:rsidP="00D072AE" w:rsidRDefault="00455A07" w14:paraId="10000292" w14:textId="2286EDCB">
      <w:r>
        <w:t>11</w:t>
      </w:r>
      <w:r w:rsidRPr="003E4331" w:rsidR="00D072AE">
        <w:t>.</w:t>
      </w:r>
      <w:r w:rsidRPr="003E4331" w:rsidR="00D072AE">
        <w:tab/>
        <w:t xml:space="preserve">The computer-implemented method of claim 1, wherein at least one of the steps of </w:t>
      </w:r>
      <w:r w:rsidRPr="003E4331">
        <w:t xml:space="preserve">obtaining, </w:t>
      </w:r>
      <w:r>
        <w:t>processing</w:t>
      </w:r>
      <w:r w:rsidRPr="003E4331">
        <w:t xml:space="preserve">, and </w:t>
      </w:r>
      <w:r>
        <w:t>performing</w:t>
      </w:r>
      <w:r w:rsidRPr="003E4331">
        <w:t xml:space="preserve"> </w:t>
      </w:r>
      <w:r w:rsidRPr="003E4331" w:rsidR="00D072AE">
        <w:t>are performed within a cloud computing environment.</w:t>
      </w:r>
    </w:p>
    <w:p w:rsidRPr="003E4331" w:rsidR="00D072AE" w:rsidP="00D072AE" w:rsidRDefault="00D072AE" w14:paraId="10000293" w14:textId="77777777"/>
    <w:p w:rsidRPr="003E4331" w:rsidR="00D072AE" w:rsidP="00D072AE" w:rsidRDefault="00455A07" w14:paraId="10000294" w14:textId="0589EF64">
      <w:r>
        <w:lastRenderedPageBreak/>
        <w:t>12</w:t>
      </w:r>
      <w:r w:rsidRPr="003E4331" w:rsidR="00D072AE">
        <w:t>.</w:t>
      </w:r>
      <w:r w:rsidR="00D072AE">
        <w:tab/>
      </w:r>
      <w:r w:rsidRPr="003E4331" w:rsidR="00D072AE">
        <w:t xml:space="preserve">The computer-implemented method of claim 1, wherein at least one of the steps of </w:t>
      </w:r>
      <w:r w:rsidRPr="003E4331">
        <w:t xml:space="preserve">obtaining, </w:t>
      </w:r>
      <w:r>
        <w:t>processing</w:t>
      </w:r>
      <w:r w:rsidRPr="003E4331">
        <w:t xml:space="preserve">, and </w:t>
      </w:r>
      <w:r>
        <w:t>performing</w:t>
      </w:r>
      <w:r w:rsidRPr="003E4331">
        <w:t xml:space="preserve"> </w:t>
      </w:r>
      <w:r w:rsidRPr="003E4331" w:rsidR="00D072AE">
        <w:t>are performed for training, testing, or certifying a neural network employed in a machine, robot, or autonomous vehicle.</w:t>
      </w:r>
    </w:p>
    <w:p w:rsidRPr="003E4331" w:rsidR="00D072AE" w:rsidP="00D072AE" w:rsidRDefault="00D072AE" w14:paraId="10000295" w14:textId="77777777"/>
    <w:p w:rsidRPr="003E4331" w:rsidR="00D072AE" w:rsidP="00D072AE" w:rsidRDefault="00143A26" w14:paraId="10000296" w14:textId="53EE63BE">
      <w:r>
        <w:t>13</w:t>
      </w:r>
      <w:r w:rsidRPr="003E4331" w:rsidR="00D072AE">
        <w:t>.</w:t>
      </w:r>
      <w:r w:rsidRPr="003E4331" w:rsidR="00D072AE">
        <w:tab/>
        <w:t xml:space="preserve">The computer-implemented method of claim 1, wherein at least one of the steps of </w:t>
      </w:r>
      <w:r w:rsidRPr="003E4331">
        <w:t xml:space="preserve">obtaining, </w:t>
      </w:r>
      <w:r>
        <w:t>processing</w:t>
      </w:r>
      <w:r w:rsidRPr="003E4331">
        <w:t xml:space="preserve">, and </w:t>
      </w:r>
      <w:r>
        <w:t>performing</w:t>
      </w:r>
      <w:r w:rsidRPr="003E4331">
        <w:t xml:space="preserve"> </w:t>
      </w:r>
      <w:r w:rsidRPr="003E4331" w:rsidR="00D072AE">
        <w:t>are performed on a virtual machine comprising a portion of a graphics processing unit.</w:t>
      </w:r>
    </w:p>
    <w:p w:rsidRPr="003E4331" w:rsidR="00D072AE" w:rsidP="00D072AE" w:rsidRDefault="00D072AE" w14:paraId="10000297" w14:textId="77777777">
      <w:pPr>
        <w:shd w:val="clear" w:color="auto" w:fill="FFFFFF"/>
        <w:tabs>
          <w:tab w:val="left" w:pos="720"/>
        </w:tabs>
        <w:rPr>
          <w:szCs w:val="24"/>
        </w:rPr>
      </w:pPr>
    </w:p>
    <w:p w:rsidRPr="003E4331" w:rsidR="00D072AE" w:rsidP="00D072AE" w:rsidRDefault="00143A26" w14:paraId="10000298" w14:textId="36B77C55">
      <w:r>
        <w:rPr>
          <w:szCs w:val="24"/>
        </w:rPr>
        <w:t>14</w:t>
      </w:r>
      <w:r w:rsidRPr="003E4331" w:rsidR="00D072AE">
        <w:rPr>
          <w:szCs w:val="24"/>
        </w:rPr>
        <w:t>.</w:t>
      </w:r>
      <w:r w:rsidRPr="003E4331" w:rsidR="00D072AE">
        <w:rPr>
          <w:szCs w:val="24"/>
        </w:rPr>
        <w:tab/>
      </w:r>
      <w:r w:rsidRPr="003E4331" w:rsidR="00D072AE">
        <w:t xml:space="preserve">A system for </w:t>
      </w:r>
      <w:r>
        <w:rPr>
          <w:bCs/>
        </w:rPr>
        <w:t>using a digital human foundational model (DHFM) comprising a generative adversarial network (GAN) generator</w:t>
      </w:r>
      <w:r w:rsidRPr="003E4331" w:rsidR="00D072AE">
        <w:t>, comprising:</w:t>
      </w:r>
    </w:p>
    <w:p w:rsidRPr="003E4331" w:rsidR="00D072AE" w:rsidP="00D072AE" w:rsidRDefault="00D072AE" w14:paraId="10000299" w14:textId="77777777">
      <w:pPr>
        <w:ind w:left="720"/>
      </w:pPr>
      <w:r w:rsidRPr="003E4331">
        <w:t>one or more processors; and</w:t>
      </w:r>
    </w:p>
    <w:p w:rsidRPr="003E4331" w:rsidR="00D072AE" w:rsidP="00D072AE" w:rsidRDefault="00D072AE" w14:paraId="10000300" w14:textId="77777777">
      <w:pPr>
        <w:ind w:firstLine="720"/>
      </w:pPr>
      <w:r w:rsidRPr="003E4331">
        <w:t>a non-transitory computer-readable medium having processor-executable instructions stored thereon, wherein the processor-executable instructions, when executed by the one or more processors, facilitate:</w:t>
      </w:r>
    </w:p>
    <w:p w:rsidR="00143A26" w:rsidP="00143A26" w:rsidRDefault="00143A26" w14:paraId="10000301" w14:textId="77777777">
      <w:pPr>
        <w:pStyle w:val="Body"/>
        <w:ind w:left="720" w:firstLine="720"/>
      </w:pPr>
      <w:r>
        <w:t xml:space="preserve">obtaining one or more inputs comprising pose information indicating a three-dimensional (3D) pose representation of a </w:t>
      </w:r>
      <w:r>
        <w:t>human;</w:t>
      </w:r>
    </w:p>
    <w:p w:rsidR="00143A26" w:rsidP="00143A26" w:rsidRDefault="00143A26" w14:paraId="10000302" w14:textId="1C935C4C">
      <w:pPr>
        <w:pStyle w:val="Body"/>
        <w:ind w:left="720" w:firstLine="720"/>
      </w:pPr>
      <w:r>
        <w:t xml:space="preserve">processing the one or more inputs using a mapping network to generate intermediate latent </w:t>
      </w:r>
      <w:r>
        <w:t>code;</w:t>
      </w:r>
    </w:p>
    <w:p w:rsidR="00143A26" w:rsidP="00143A26" w:rsidRDefault="00143A26" w14:paraId="10000303" w14:textId="0EA6D7B8">
      <w:pPr>
        <w:pStyle w:val="Body"/>
        <w:ind w:left="720" w:firstLine="720"/>
      </w:pPr>
      <w:r>
        <w:t>processing the intermediate latent code using the trained generator to generate texel-aligned Gaussian maps</w:t>
      </w:r>
      <w:r w:rsidRPr="00411FC3">
        <w:t xml:space="preserve"> </w:t>
      </w:r>
      <w:r>
        <w:t xml:space="preserve">that align Gaussian attributes to a </w:t>
      </w:r>
      <w:r w:rsidR="004F1347">
        <w:t>coarse</w:t>
      </w:r>
      <w:r>
        <w:t xml:space="preserve"> mesh template of the </w:t>
      </w:r>
      <w:r>
        <w:t>human;</w:t>
      </w:r>
    </w:p>
    <w:p w:rsidR="00143A26" w:rsidP="00143A26" w:rsidRDefault="00143A26" w14:paraId="10000304" w14:textId="07D7D502">
      <w:pPr>
        <w:pStyle w:val="Body"/>
        <w:ind w:left="720" w:firstLine="720"/>
      </w:pPr>
      <w:r>
        <w:t xml:space="preserve">performing linear blend skinning and deformation on the texel-aligned Gaussian maps to obtain modified texel-aligned Gaussian </w:t>
      </w:r>
      <w:r>
        <w:t>maps;</w:t>
      </w:r>
    </w:p>
    <w:p w:rsidRPr="003E4331" w:rsidR="00D072AE" w:rsidP="00143A26" w:rsidRDefault="00143A26" w14:paraId="10000305" w14:textId="7E13530A">
      <w:pPr>
        <w:ind w:left="720" w:firstLine="720"/>
      </w:pPr>
      <w:r>
        <w:t>processing the modified texel-aligned Gaussian maps using a multi-part renderer to generate a synthetic human representation of the human indicating facial and hand features of the human.</w:t>
      </w:r>
      <w:r w:rsidRPr="003E4331" w:rsidR="00D072AE">
        <w:tab/>
      </w:r>
    </w:p>
    <w:p w:rsidRPr="003E4331" w:rsidR="00D072AE" w:rsidP="00D072AE" w:rsidRDefault="00D072AE" w14:paraId="10000306" w14:textId="77777777">
      <w:pPr>
        <w:ind w:left="720" w:hanging="720"/>
      </w:pPr>
    </w:p>
    <w:p w:rsidR="00D072AE" w:rsidP="00D072AE" w:rsidRDefault="005827D1" w14:paraId="10000307" w14:textId="120CC766">
      <w:pPr>
        <w:shd w:val="clear" w:color="auto" w:fill="FFFFFF"/>
        <w:tabs>
          <w:tab w:val="left" w:pos="720"/>
        </w:tabs>
      </w:pPr>
      <w:r>
        <w:t>15.</w:t>
      </w:r>
      <w:r>
        <w:tab/>
        <w:t xml:space="preserve">The system of claim 14, </w:t>
      </w:r>
      <w:r w:rsidR="000F43D8">
        <w:t xml:space="preserve">wherein the </w:t>
      </w:r>
      <w:r w:rsidRPr="003E4331" w:rsidR="000F43D8">
        <w:t>processor-executable instructions, when executed by the one or more processors,</w:t>
      </w:r>
      <w:r w:rsidR="000F43D8">
        <w:t xml:space="preserve"> further</w:t>
      </w:r>
      <w:r w:rsidRPr="003E4331" w:rsidR="000F43D8">
        <w:t xml:space="preserve"> facilitate:</w:t>
      </w:r>
    </w:p>
    <w:p w:rsidR="005827D1" w:rsidP="00D072AE" w:rsidRDefault="000F43D8" w14:paraId="10000308" w14:textId="6FBD8826">
      <w:pPr>
        <w:shd w:val="clear" w:color="auto" w:fill="FFFFFF"/>
        <w:tabs>
          <w:tab w:val="left" w:pos="720"/>
        </w:tabs>
      </w:pPr>
      <w:r>
        <w:lastRenderedPageBreak/>
        <w:tab/>
        <w:t xml:space="preserve">prior to processing the one or more inputs using the mapping network and processing the intermediate latent code using the trained generator, training the </w:t>
      </w:r>
      <w:r>
        <w:rPr>
          <w:bCs/>
        </w:rPr>
        <w:t>DHFM</w:t>
      </w:r>
      <w:r>
        <w:t xml:space="preserve"> comprising the mapping network and the generator using a training dataset.</w:t>
      </w:r>
    </w:p>
    <w:p w:rsidR="000F43D8" w:rsidP="00D072AE" w:rsidRDefault="000F43D8" w14:paraId="10000309" w14:textId="77777777">
      <w:pPr>
        <w:shd w:val="clear" w:color="auto" w:fill="FFFFFF"/>
        <w:tabs>
          <w:tab w:val="left" w:pos="720"/>
        </w:tabs>
      </w:pPr>
    </w:p>
    <w:p w:rsidR="000F43D8" w:rsidP="00D072AE" w:rsidRDefault="000F43D8" w14:paraId="10000310" w14:textId="518014B2">
      <w:pPr>
        <w:shd w:val="clear" w:color="auto" w:fill="FFFFFF"/>
        <w:tabs>
          <w:tab w:val="left" w:pos="720"/>
        </w:tabs>
      </w:pPr>
      <w:r>
        <w:t>16.</w:t>
      </w:r>
      <w:r>
        <w:tab/>
        <w:t xml:space="preserve">The system of claim 15, </w:t>
      </w:r>
      <w:r w:rsidR="00AA60E4">
        <w:t xml:space="preserve">wherein the </w:t>
      </w:r>
      <w:r w:rsidRPr="003E4331" w:rsidR="00AA60E4">
        <w:t>processor-executable instructions, when executed by the one or more processors,</w:t>
      </w:r>
      <w:r w:rsidR="00AA60E4">
        <w:t xml:space="preserve"> further</w:t>
      </w:r>
      <w:r w:rsidRPr="003E4331" w:rsidR="00AA60E4">
        <w:t xml:space="preserve"> facilitate:</w:t>
      </w:r>
      <w:r w:rsidR="00AA60E4">
        <w:t xml:space="preserve"> </w:t>
      </w:r>
    </w:p>
    <w:p w:rsidR="00AA60E4" w:rsidP="00AA60E4" w:rsidRDefault="00AA60E4" w14:paraId="10000311" w14:textId="77777777">
      <w:pPr>
        <w:pStyle w:val="Body"/>
        <w:ind w:firstLine="720"/>
      </w:pPr>
      <w:r>
        <w:t>subsequent to</w:t>
      </w:r>
      <w:r>
        <w:t xml:space="preserve"> training the generator using the training dataset, performing further training of the DHFM, wherein performing further training of the DHFM comprises:</w:t>
      </w:r>
    </w:p>
    <w:p w:rsidR="00AA60E4" w:rsidP="00AA60E4" w:rsidRDefault="00AA60E4" w14:paraId="10000312" w14:textId="77777777">
      <w:pPr>
        <w:pStyle w:val="Body"/>
        <w:ind w:left="720" w:firstLine="720"/>
      </w:pPr>
      <w:r>
        <w:t>optimizing an intermediate latent space associated with the mapping network during a first phase; and</w:t>
      </w:r>
    </w:p>
    <w:p w:rsidR="00AA60E4" w:rsidP="00AA60E4" w:rsidRDefault="00AA60E4" w14:paraId="10000313" w14:textId="2E194360">
      <w:pPr>
        <w:shd w:val="clear" w:color="auto" w:fill="FFFFFF"/>
        <w:tabs>
          <w:tab w:val="left" w:pos="720"/>
        </w:tabs>
      </w:pPr>
      <w:r>
        <w:tab/>
      </w:r>
      <w:r>
        <w:tab/>
        <w:t>fine-tuning parameters of the generator during a second phase.</w:t>
      </w:r>
    </w:p>
    <w:p w:rsidR="000F43D8" w:rsidP="00D072AE" w:rsidRDefault="000F43D8" w14:paraId="10000314" w14:textId="77777777">
      <w:pPr>
        <w:shd w:val="clear" w:color="auto" w:fill="FFFFFF"/>
        <w:tabs>
          <w:tab w:val="left" w:pos="720"/>
        </w:tabs>
      </w:pPr>
    </w:p>
    <w:p w:rsidR="00096774" w:rsidP="00096774" w:rsidRDefault="00AA60E4" w14:paraId="10000315" w14:textId="5462CBF1">
      <w:pPr>
        <w:pStyle w:val="Body"/>
      </w:pPr>
      <w:r>
        <w:t>17.</w:t>
      </w:r>
      <w:r>
        <w:tab/>
        <w:t xml:space="preserve">The system of claim </w:t>
      </w:r>
      <w:r w:rsidR="00B859E5">
        <w:t>16</w:t>
      </w:r>
      <w:r>
        <w:t xml:space="preserve">, </w:t>
      </w:r>
      <w:r w:rsidR="00096774">
        <w:t xml:space="preserve">wherein optimizing the intermediate latent space comprises: </w:t>
      </w:r>
    </w:p>
    <w:p w:rsidR="00096774" w:rsidP="00096774" w:rsidRDefault="00096774" w14:paraId="10000316" w14:textId="77777777">
      <w:pPr>
        <w:pStyle w:val="Body"/>
        <w:ind w:firstLine="720"/>
      </w:pPr>
      <w:r>
        <w:t xml:space="preserve">performing a first number of iterations using the DHFM to determine training synthetic human </w:t>
      </w:r>
      <w:r>
        <w:t>representations;</w:t>
      </w:r>
    </w:p>
    <w:p w:rsidR="00096774" w:rsidP="00096774" w:rsidRDefault="00096774" w14:paraId="10000317" w14:textId="77777777">
      <w:pPr>
        <w:pStyle w:val="Body"/>
        <w:ind w:firstLine="720"/>
      </w:pPr>
      <w:r>
        <w:t>determining reconstruction losses for each of the first number of iterations based on the training synthetic human representations; and</w:t>
      </w:r>
    </w:p>
    <w:p w:rsidR="000F43D8" w:rsidP="00096774" w:rsidRDefault="00096774" w14:paraId="10000318" w14:textId="07C85A18">
      <w:pPr>
        <w:shd w:val="clear" w:color="auto" w:fill="FFFFFF"/>
        <w:tabs>
          <w:tab w:val="left" w:pos="720"/>
        </w:tabs>
      </w:pPr>
      <w:r>
        <w:t>optimizing the intermediate latent space based on the reconstruction losses.</w:t>
      </w:r>
    </w:p>
    <w:p w:rsidR="00096774" w:rsidP="00096774" w:rsidRDefault="00096774" w14:paraId="10000319" w14:textId="77777777">
      <w:pPr>
        <w:shd w:val="clear" w:color="auto" w:fill="FFFFFF"/>
        <w:tabs>
          <w:tab w:val="left" w:pos="720"/>
        </w:tabs>
      </w:pPr>
    </w:p>
    <w:p w:rsidR="00B859E5" w:rsidP="00B859E5" w:rsidRDefault="00096774" w14:paraId="10000320" w14:textId="77777777">
      <w:pPr>
        <w:pStyle w:val="Body"/>
      </w:pPr>
      <w:r>
        <w:t>18.</w:t>
      </w:r>
      <w:r>
        <w:tab/>
      </w:r>
      <w:r w:rsidR="00B859E5">
        <w:t xml:space="preserve">The system of claim 17, wherein fine-tuning the parameters of the generator comprises: </w:t>
      </w:r>
    </w:p>
    <w:p w:rsidR="00B859E5" w:rsidP="00B859E5" w:rsidRDefault="00B859E5" w14:paraId="10000321" w14:textId="77777777">
      <w:pPr>
        <w:pStyle w:val="Body"/>
        <w:ind w:firstLine="720"/>
      </w:pPr>
      <w:r>
        <w:t xml:space="preserve">performing a second number of iterations using the DHFM to determine a second set of training synthetic human </w:t>
      </w:r>
      <w:r>
        <w:t>representations;</w:t>
      </w:r>
    </w:p>
    <w:p w:rsidR="00B859E5" w:rsidP="00B859E5" w:rsidRDefault="00B859E5" w14:paraId="10000322" w14:textId="77777777">
      <w:pPr>
        <w:pStyle w:val="Body"/>
        <w:ind w:firstLine="720"/>
      </w:pPr>
      <w:r>
        <w:t>determining a second set of reconstruction losses for each of the second number of iterations based on the second set of training synthetic human representations; and</w:t>
      </w:r>
    </w:p>
    <w:p w:rsidR="00B859E5" w:rsidP="00B859E5" w:rsidRDefault="00B859E5" w14:paraId="10000323" w14:textId="77777777">
      <w:pPr>
        <w:pStyle w:val="Body"/>
        <w:ind w:firstLine="720"/>
      </w:pPr>
      <w:r>
        <w:t>updating the parameters of the generator based on the second set of reconstruction losses.</w:t>
      </w:r>
    </w:p>
    <w:p w:rsidRPr="003E4331" w:rsidR="005827D1" w:rsidP="00D072AE" w:rsidRDefault="005827D1" w14:paraId="10000324" w14:textId="77777777">
      <w:pPr>
        <w:shd w:val="clear" w:color="auto" w:fill="FFFFFF"/>
        <w:tabs>
          <w:tab w:val="left" w:pos="720"/>
        </w:tabs>
      </w:pPr>
    </w:p>
    <w:p w:rsidRPr="003E4331" w:rsidR="00D072AE" w:rsidP="00D072AE" w:rsidRDefault="006C3381" w14:paraId="10000325" w14:textId="0C754896">
      <w:pPr>
        <w:shd w:val="clear" w:color="auto" w:fill="FFFFFF"/>
        <w:tabs>
          <w:tab w:val="left" w:pos="720"/>
        </w:tabs>
      </w:pPr>
      <w:r>
        <w:t>19</w:t>
      </w:r>
      <w:r w:rsidRPr="003E4331" w:rsidR="00D072AE">
        <w:t>.</w:t>
      </w:r>
      <w:r w:rsidRPr="003E4331" w:rsidR="00D072AE">
        <w:tab/>
      </w:r>
      <w:r w:rsidRPr="003E4331" w:rsidR="00D072AE">
        <w:rPr>
          <w:szCs w:val="24"/>
        </w:rPr>
        <w:t>A</w:t>
      </w:r>
      <w:r w:rsidRPr="003E4331" w:rsidR="00D072AE">
        <w:t xml:space="preserve"> non-transitory computer-readable medium having processor-executable instructions stored thereon for </w:t>
      </w:r>
      <w:r w:rsidR="00851D39">
        <w:rPr>
          <w:bCs/>
        </w:rPr>
        <w:t>using a digital human foundational model (DHFM) comprising a generative adversarial network (GAN) generator</w:t>
      </w:r>
      <w:r w:rsidRPr="003E4331" w:rsidR="00D072AE">
        <w:t>, wherein the processor-executable instructions, when executed, facilitate:</w:t>
      </w:r>
    </w:p>
    <w:p w:rsidR="00366C20" w:rsidP="00366C20" w:rsidRDefault="00D072AE" w14:paraId="10000326" w14:textId="77777777">
      <w:pPr>
        <w:pStyle w:val="Body"/>
      </w:pPr>
      <w:r w:rsidRPr="003E4331">
        <w:lastRenderedPageBreak/>
        <w:tab/>
      </w:r>
      <w:r w:rsidR="00366C20">
        <w:t xml:space="preserve">obtaining one or more inputs comprising pose information indicating a three-dimensional (3D) pose representation of a </w:t>
      </w:r>
      <w:r w:rsidR="00366C20">
        <w:t>human;</w:t>
      </w:r>
    </w:p>
    <w:p w:rsidR="00366C20" w:rsidP="00366C20" w:rsidRDefault="00366C20" w14:paraId="10000327" w14:textId="77777777">
      <w:pPr>
        <w:pStyle w:val="Body"/>
      </w:pPr>
      <w:r>
        <w:tab/>
        <w:t xml:space="preserve">processing the one or more inputs using a mapping network to generate intermediate latent </w:t>
      </w:r>
      <w:r>
        <w:t>code;</w:t>
      </w:r>
    </w:p>
    <w:p w:rsidR="00366C20" w:rsidP="00366C20" w:rsidRDefault="00366C20" w14:paraId="10000328" w14:textId="0CA6F822">
      <w:pPr>
        <w:pStyle w:val="Body"/>
      </w:pPr>
      <w:r>
        <w:tab/>
        <w:t>processing the intermediate latent code using the trained generator to generate texel-aligned Gaussian maps</w:t>
      </w:r>
      <w:r w:rsidRPr="00411FC3">
        <w:t xml:space="preserve"> </w:t>
      </w:r>
      <w:r>
        <w:t xml:space="preserve">that align Gaussian attributes to a </w:t>
      </w:r>
      <w:r w:rsidR="004F1347">
        <w:t>coarse</w:t>
      </w:r>
      <w:r>
        <w:t xml:space="preserve"> mesh template of the </w:t>
      </w:r>
      <w:r>
        <w:t>human;</w:t>
      </w:r>
    </w:p>
    <w:p w:rsidR="00366C20" w:rsidP="00366C20" w:rsidRDefault="00366C20" w14:paraId="10000329" w14:textId="77777777">
      <w:pPr>
        <w:pStyle w:val="Body"/>
      </w:pPr>
      <w:r>
        <w:tab/>
        <w:t xml:space="preserve">performing linear blend skinning and deformation on the texel-aligned Gaussian maps to obtain modified texel-aligned Gaussian </w:t>
      </w:r>
      <w:r>
        <w:t>maps;</w:t>
      </w:r>
    </w:p>
    <w:p w:rsidR="00D072AE" w:rsidP="00366C20" w:rsidRDefault="00366C20" w14:paraId="10000330" w14:textId="4E02D050">
      <w:pPr>
        <w:pStyle w:val="Body"/>
      </w:pPr>
      <w:r>
        <w:tab/>
        <w:t>processing the modified texel-aligned Gaussian maps using a multi-part renderer to generate a synthetic human representation of the human indicating facial and hand features of the human.</w:t>
      </w:r>
    </w:p>
    <w:p w:rsidRPr="003E4331" w:rsidR="00366C20" w:rsidP="00366C20" w:rsidRDefault="00366C20" w14:paraId="10000331" w14:textId="77777777">
      <w:pPr>
        <w:pStyle w:val="Body"/>
      </w:pPr>
    </w:p>
    <w:p w:rsidR="00D072AE" w:rsidP="00D072AE" w:rsidRDefault="00366C20" w14:paraId="10000332" w14:textId="3AE1969A">
      <w:pPr>
        <w:pStyle w:val="Body"/>
      </w:pPr>
      <w:r>
        <w:t>20</w:t>
      </w:r>
      <w:r w:rsidRPr="003E4331" w:rsidR="00D072AE">
        <w:t>.</w:t>
      </w:r>
      <w:r w:rsidRPr="003E4331" w:rsidR="00D072AE">
        <w:tab/>
        <w:t xml:space="preserve">The non-transitory computer-readable medium of claim </w:t>
      </w:r>
      <w:r>
        <w:t>19</w:t>
      </w:r>
      <w:r w:rsidRPr="003E4331" w:rsidR="00D072AE">
        <w:t xml:space="preserve">, </w:t>
      </w:r>
      <w:r>
        <w:t xml:space="preserve">wherein the </w:t>
      </w:r>
      <w:r w:rsidRPr="003E4331">
        <w:t>processor-executable instructions, when executed,</w:t>
      </w:r>
      <w:r>
        <w:t xml:space="preserve"> further</w:t>
      </w:r>
      <w:r w:rsidRPr="003E4331">
        <w:t xml:space="preserve"> facilitate:</w:t>
      </w:r>
    </w:p>
    <w:p w:rsidR="00C67E9A" w:rsidP="00FD6D78" w:rsidRDefault="00FD6D78" w14:paraId="10000333" w14:textId="7C0CF621">
      <w:pPr>
        <w:pStyle w:val="Body"/>
        <w:ind w:firstLine="720"/>
      </w:pPr>
      <w:r>
        <w:t xml:space="preserve">prior to processing the one or more inputs using the mapping network and processing the intermediate latent code using the trained generator, training the </w:t>
      </w:r>
      <w:r>
        <w:rPr>
          <w:bCs/>
        </w:rPr>
        <w:t>DHFM</w:t>
      </w:r>
      <w:r>
        <w:t xml:space="preserve"> comprising the mapping network and the generator using a training dataset.</w:t>
      </w:r>
    </w:p>
    <w:sectPr w:rsidRPr="00A743A5" w:rsidR="004546C5" w:rsidSect="00BD5723">
      <w:headerReference w:type="even" r:id="rId11"/>
      <w:headerReference w:type="default" r:id="rId12"/>
      <w:footerReference w:type="even" r:id="rId13"/>
      <w:footerReference w:type="default" r:id="rId14"/>
      <w:headerReference w:type="first" r:id="rId15" splitRemove="true"/>
      <w:footerReference w:type="first" r:id="rId16" splitRemove="true"/>
      <w:type w:val="continuous"/>
      <w:pgSz w:w="12240" w:h="15840"/>
      <w:pgMar w:top="1440" w:right="1440" w:bottom="1440" w:left="1440" w:header="144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4188" w:rsidRDefault="00614188" w14:paraId="6431B1F4" w14:textId="77777777">
      <w:r>
        <w:separator/>
      </w:r>
    </w:p>
  </w:endnote>
  <w:endnote w:type="continuationSeparator" w:id="0">
    <w:p w:rsidR="00614188" w:rsidRDefault="00614188" w14:paraId="3BE736B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News Gothic">
    <w:altName w:val="Calibri"/>
    <w:charset w:val="00"/>
    <w:family w:val="auto"/>
    <w:pitch w:val="variable"/>
    <w:sig w:usb0="8000002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5723" w:rsidRDefault="00BD5723" w14:paraId="2000000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4693797"/>
      <w:docPartObj>
        <w:docPartGallery w:val="Page Numbers (Bottom of Page)"/>
        <w:docPartUnique/>
      </w:docPartObj>
    </w:sdtPr>
    <w:sdtEndPr>
      <w:rPr>
        <w:rFonts w:ascii="Times New Roman" w:hAnsi="Times New Roman"/>
        <w:noProof/>
        <w:sz w:val="24"/>
        <w:szCs w:val="24"/>
      </w:rPr>
    </w:sdtEndPr>
    <w:sdtContent>
      <w:p w:rsidRPr="00BD5723" w:rsidR="00BD5723" w:rsidRDefault="00BD5723" w14:paraId="20000005" w14:textId="2842E616">
        <w:pPr>
          <w:pStyle w:val="Footer"/>
          <w:jc w:val="center"/>
          <w:rPr>
            <w:rFonts w:ascii="Times New Roman" w:hAnsi="Times New Roman"/>
            <w:sz w:val="24"/>
            <w:szCs w:val="24"/>
          </w:rPr>
        </w:pPr>
        <w:r w:rsidRPr="00BD5723">
          <w:rPr>
            <w:rFonts w:ascii="Times New Roman" w:hAnsi="Times New Roman"/>
            <w:sz w:val="24"/>
            <w:szCs w:val="24"/>
          </w:rPr>
          <w:fldChar w:fldCharType="begin"/>
        </w:r>
        <w:r w:rsidRPr="00BD5723">
          <w:rPr>
            <w:rFonts w:ascii="Times New Roman" w:hAnsi="Times New Roman"/>
            <w:sz w:val="24"/>
            <w:szCs w:val="24"/>
          </w:rPr>
          <w:instrText xml:space="preserve"> PAGE   \* MERGEFORMAT </w:instrText>
        </w:r>
        <w:r w:rsidRPr="00BD5723">
          <w:rPr>
            <w:rFonts w:ascii="Times New Roman" w:hAnsi="Times New Roman"/>
            <w:sz w:val="24"/>
            <w:szCs w:val="24"/>
          </w:rPr>
          <w:fldChar w:fldCharType="separate"/>
        </w:r>
        <w:r w:rsidR="008C2D50">
          <w:rPr>
            <w:rFonts w:ascii="Times New Roman" w:hAnsi="Times New Roman"/>
            <w:noProof/>
            <w:sz w:val="24"/>
            <w:szCs w:val="24"/>
          </w:rPr>
          <w:t xml:space="preserve">- 32 </w:t>
        </w:r>
        <w:r w:rsidR="008C2D50">
          <w:rPr>
            <w:rFonts w:ascii="Times New Roman" w:hAnsi="Times New Roman"/>
            <w:noProof/>
            <w:sz w:val="24"/>
            <w:szCs w:val="24"/>
          </w:rPr>
          <w:t>-</w:t>
        </w:r>
        <w:r w:rsidRPr="00BD5723">
          <w:rPr>
            <w:rFonts w:ascii="Times New Roman" w:hAnsi="Times New Roman"/>
            <w:noProof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5723" w:rsidRDefault="00BD5723" w14:paraId="20000004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4188" w:rsidRDefault="00614188" w14:paraId="350BDC72" w14:textId="77777777">
      <w:r>
        <w:separator/>
      </w:r>
    </w:p>
  </w:footnote>
  <w:footnote w:type="continuationSeparator" w:id="0">
    <w:p w:rsidR="00614188" w:rsidRDefault="00614188" w14:paraId="6EF6034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5723" w:rsidRDefault="00BD5723" w14:paraId="20000001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5723" w:rsidRDefault="00BD5723" w14:paraId="20000000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D5723" w:rsidRDefault="00BD5723" w14:paraId="2000000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5E02F9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decimal"/>
      <w:pStyle w:val="AppL1"/>
      <w:lvlText w:val="[00%1]"/>
      <w:lvlJc w:val="left"/>
      <w:pPr>
        <w:tabs>
          <w:tab w:val="num" w:pos="720"/>
        </w:tabs>
        <w:ind w:left="0" w:firstLine="0"/>
      </w:pPr>
      <w:rPr>
        <w:rFonts w:ascii="Times New Roman" w:hAnsi="Times New Roman"/>
        <w:b w:val="0"/>
        <w:i w:val="0"/>
        <w:caps w:val="0"/>
        <w:smallCaps w:val="0"/>
        <w:color w:val="000000"/>
        <w:sz w:val="24"/>
        <w:u w:val="none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720" w:firstLine="1440"/>
      </w:pPr>
      <w:rPr>
        <w:rFonts w:ascii="Times New Roman" w:hAnsi="Times New Roman"/>
        <w:b w:val="0"/>
        <w:i w:val="0"/>
        <w:caps w:val="0"/>
        <w:smallCaps w:val="0"/>
        <w:color w:val="000000"/>
        <w:sz w:val="24"/>
        <w:u w:val="none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720" w:firstLine="2160"/>
      </w:pPr>
      <w:rPr>
        <w:rFonts w:ascii="Times New Roman" w:hAnsi="Times New Roman"/>
        <w:b w:val="0"/>
        <w:i w:val="0"/>
        <w:caps w:val="0"/>
        <w:smallCaps w:val="0"/>
        <w:color w:val="000000"/>
        <w:sz w:val="24"/>
        <w:u w:val="none"/>
      </w:rPr>
    </w:lvl>
    <w:lvl w:ilvl="3">
      <w:start w:val="1"/>
      <w:numFmt w:val="lowerLetter"/>
      <w:lvlText w:val="(%4)"/>
      <w:lvlJc w:val="left"/>
      <w:pPr>
        <w:tabs>
          <w:tab w:val="num" w:pos="2880"/>
        </w:tabs>
        <w:ind w:left="720" w:firstLine="2880"/>
      </w:pPr>
      <w:rPr>
        <w:rFonts w:ascii="Times New Roman" w:hAnsi="Times New Roman"/>
        <w:b w:val="0"/>
        <w:i w:val="0"/>
        <w:caps w:val="0"/>
        <w:smallCaps w:val="0"/>
        <w:color w:val="000000"/>
        <w:sz w:val="24"/>
        <w:u w:val="none"/>
      </w:rPr>
    </w:lvl>
    <w:lvl w:ilvl="4">
      <w:start w:val="1"/>
      <w:numFmt w:val="lowerRoman"/>
      <w:lvlText w:val="(%5)"/>
      <w:lvlJc w:val="left"/>
      <w:pPr>
        <w:tabs>
          <w:tab w:val="num" w:pos="3600"/>
        </w:tabs>
        <w:ind w:left="720" w:firstLine="3600"/>
      </w:pPr>
      <w:rPr>
        <w:rFonts w:ascii="Times New Roman" w:hAnsi="Times New Roman"/>
        <w:b w:val="0"/>
        <w:i w:val="0"/>
        <w:caps w:val="0"/>
        <w:smallCaps w:val="0"/>
        <w:color w:val="000000"/>
        <w:sz w:val="24"/>
        <w:u w:val="none"/>
      </w:rPr>
    </w:lvl>
    <w:lvl w:ilvl="5">
      <w:start w:val="1"/>
      <w:numFmt w:val="upperLetter"/>
      <w:lvlText w:val="(%6)"/>
      <w:lvlJc w:val="left"/>
      <w:pPr>
        <w:tabs>
          <w:tab w:val="num" w:pos="4320"/>
        </w:tabs>
        <w:ind w:left="720" w:firstLine="4320"/>
      </w:pPr>
      <w:rPr>
        <w:rFonts w:ascii="Times New Roman" w:hAnsi="Times New Roman"/>
        <w:b w:val="0"/>
        <w:i w:val="0"/>
        <w:caps w:val="0"/>
        <w:smallCaps w:val="0"/>
        <w:color w:val="000000"/>
        <w:sz w:val="24"/>
        <w:u w:val="none"/>
      </w:rPr>
    </w:lvl>
    <w:lvl w:ilvl="6">
      <w:start w:val="1"/>
      <w:numFmt w:val="decimal"/>
      <w:lvlText w:val="(%7)"/>
      <w:lvlJc w:val="left"/>
      <w:pPr>
        <w:tabs>
          <w:tab w:val="num" w:pos="5040"/>
        </w:tabs>
        <w:ind w:left="720" w:firstLine="5040"/>
      </w:pPr>
      <w:rPr>
        <w:rFonts w:ascii="Times New Roman" w:hAnsi="Times New Roman"/>
        <w:b w:val="0"/>
        <w:i w:val="0"/>
        <w:caps w:val="0"/>
        <w:smallCaps w:val="0"/>
        <w:color w:val="000000"/>
        <w:sz w:val="24"/>
        <w:u w:val="none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720" w:firstLine="5760"/>
      </w:pPr>
      <w:rPr>
        <w:rFonts w:ascii="Times New Roman" w:hAnsi="Times New Roman"/>
        <w:b w:val="0"/>
        <w:i w:val="0"/>
        <w:caps w:val="0"/>
        <w:smallCaps w:val="0"/>
        <w:color w:val="000000"/>
        <w:sz w:val="24"/>
        <w:u w:val="none"/>
      </w:rPr>
    </w:lvl>
    <w:lvl w:ilvl="8">
      <w:start w:val="1"/>
      <w:numFmt w:val="lowerRoman"/>
      <w:lvlText w:val="%9)"/>
      <w:lvlJc w:val="left"/>
      <w:pPr>
        <w:tabs>
          <w:tab w:val="num" w:pos="6480"/>
        </w:tabs>
        <w:ind w:left="720" w:firstLine="6480"/>
      </w:pPr>
      <w:rPr>
        <w:rFonts w:ascii="Times New Roman" w:hAnsi="Times New Roman"/>
        <w:b w:val="0"/>
        <w:i w:val="0"/>
        <w:caps w:val="0"/>
        <w:smallCaps w:val="0"/>
        <w:color w:val="000000"/>
        <w:sz w:val="24"/>
        <w:u w:val="none"/>
      </w:rPr>
    </w:lvl>
  </w:abstractNum>
  <w:abstractNum w:abstractNumId="2" w15:restartNumberingAfterBreak="0">
    <w:nsid w:val="00000002"/>
    <w:multiLevelType w:val="singleLevel"/>
    <w:tmpl w:val="00000002"/>
    <w:name w:val="WW8Num1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00003"/>
    <w:multiLevelType w:val="multilevel"/>
    <w:tmpl w:val="F08CC9FC"/>
    <w:name w:val="WW8Num15"/>
    <w:lvl w:ilvl="0">
      <w:start w:val="1"/>
      <w:numFmt w:val="decimalZero"/>
      <w:lvlText w:val="[00%1]"/>
      <w:lvlJc w:val="left"/>
      <w:pPr>
        <w:tabs>
          <w:tab w:val="num" w:pos="108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00000004"/>
    <w:multiLevelType w:val="multilevel"/>
    <w:tmpl w:val="00000004"/>
    <w:name w:val="WW8Num18"/>
    <w:lvl w:ilvl="0">
      <w:start w:val="1"/>
      <w:numFmt w:val="decimal"/>
      <w:pStyle w:val="appGrafs"/>
      <w:lvlText w:val="[00%1]    "/>
      <w:lvlJc w:val="left"/>
      <w:pPr>
        <w:tabs>
          <w:tab w:val="num" w:pos="1080"/>
        </w:tabs>
        <w:ind w:left="0" w:firstLine="0"/>
      </w:pPr>
      <w:rPr>
        <w:b/>
        <w:i w:val="0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5" w15:restartNumberingAfterBreak="0">
    <w:nsid w:val="00000005"/>
    <w:multiLevelType w:val="multilevel"/>
    <w:tmpl w:val="00000005"/>
    <w:name w:val="WW8Num19"/>
    <w:lvl w:ilvl="0">
      <w:start w:val="1"/>
      <w:numFmt w:val="decimal"/>
      <w:pStyle w:val="AppL2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3C26245"/>
    <w:multiLevelType w:val="multilevel"/>
    <w:tmpl w:val="ACA6F10C"/>
    <w:lvl w:ilvl="0">
      <w:start w:val="1"/>
      <w:numFmt w:val="decimal"/>
      <w:lvlText w:val="[00%1]    "/>
      <w:lvlJc w:val="left"/>
      <w:pPr>
        <w:tabs>
          <w:tab w:val="num" w:pos="108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05DF60D6"/>
    <w:multiLevelType w:val="multilevel"/>
    <w:tmpl w:val="ACA6F10C"/>
    <w:lvl w:ilvl="0">
      <w:start w:val="1"/>
      <w:numFmt w:val="decimal"/>
      <w:lvlText w:val="[00%1]    "/>
      <w:lvlJc w:val="left"/>
      <w:pPr>
        <w:tabs>
          <w:tab w:val="num" w:pos="108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69D3DEB"/>
    <w:multiLevelType w:val="multilevel"/>
    <w:tmpl w:val="4C086674"/>
    <w:lvl w:ilvl="0">
      <w:start w:val="1"/>
      <w:numFmt w:val="decimalZero"/>
      <w:lvlText w:val="[00%1]"/>
      <w:lvlJc w:val="left"/>
      <w:pPr>
        <w:ind w:left="0" w:firstLine="0"/>
      </w:pPr>
      <w:rPr>
        <w:b/>
        <w:i w:val="0"/>
      </w:rPr>
    </w:lvl>
    <w:lvl w:ilvl="1">
      <w:start w:val="1"/>
      <w:numFmt w:val="bullet"/>
      <w:lvlText w:val="➢"/>
      <w:lvlJc w:val="left"/>
      <w:pPr>
        <w:ind w:left="720" w:firstLine="36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080" w:firstLine="72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440" w:firstLine="1080"/>
      </w:pPr>
      <w:rPr>
        <w:rFonts w:ascii="Arial" w:eastAsia="Arial" w:hAnsi="Arial" w:cs="Arial"/>
      </w:rPr>
    </w:lvl>
    <w:lvl w:ilvl="4">
      <w:start w:val="1"/>
      <w:numFmt w:val="bullet"/>
      <w:lvlText w:val="♦"/>
      <w:lvlJc w:val="left"/>
      <w:pPr>
        <w:ind w:left="1800" w:firstLine="1440"/>
      </w:pPr>
      <w:rPr>
        <w:rFonts w:ascii="Arial" w:eastAsia="Arial" w:hAnsi="Arial" w:cs="Arial"/>
      </w:rPr>
    </w:lvl>
    <w:lvl w:ilvl="5">
      <w:start w:val="1"/>
      <w:numFmt w:val="bullet"/>
      <w:lvlText w:val="➢"/>
      <w:lvlJc w:val="left"/>
      <w:pPr>
        <w:ind w:left="2160" w:firstLine="1800"/>
      </w:pPr>
      <w:rPr>
        <w:rFonts w:ascii="Arial" w:eastAsia="Arial" w:hAnsi="Arial" w:cs="Arial"/>
      </w:rPr>
    </w:lvl>
    <w:lvl w:ilvl="6">
      <w:start w:val="1"/>
      <w:numFmt w:val="bullet"/>
      <w:lvlText w:val="▪"/>
      <w:lvlJc w:val="left"/>
      <w:pPr>
        <w:ind w:left="2520" w:firstLine="2160"/>
      </w:pPr>
      <w:rPr>
        <w:rFonts w:ascii="Arial" w:eastAsia="Arial" w:hAnsi="Arial" w:cs="Arial"/>
      </w:rPr>
    </w:lvl>
    <w:lvl w:ilvl="7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8">
      <w:start w:val="1"/>
      <w:numFmt w:val="bullet"/>
      <w:lvlText w:val="♦"/>
      <w:lvlJc w:val="left"/>
      <w:pPr>
        <w:ind w:left="3240" w:firstLine="2880"/>
      </w:pPr>
      <w:rPr>
        <w:rFonts w:ascii="Arial" w:eastAsia="Arial" w:hAnsi="Arial" w:cs="Arial"/>
      </w:rPr>
    </w:lvl>
  </w:abstractNum>
  <w:abstractNum w:abstractNumId="9" w15:restartNumberingAfterBreak="0">
    <w:nsid w:val="1FE00C6F"/>
    <w:multiLevelType w:val="hybridMultilevel"/>
    <w:tmpl w:val="91862450"/>
    <w:lvl w:ilvl="0" w:tplc="1752F0D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132476"/>
    <w:multiLevelType w:val="singleLevel"/>
    <w:tmpl w:val="D4C88250"/>
    <w:lvl w:ilvl="0">
      <w:start w:val="1"/>
      <w:numFmt w:val="decimalZero"/>
      <w:lvlText w:val="[00%1]"/>
      <w:lvlJc w:val="left"/>
      <w:pPr>
        <w:tabs>
          <w:tab w:val="num" w:pos="5670"/>
        </w:tabs>
        <w:ind w:left="5670" w:hanging="2160"/>
      </w:pPr>
      <w:rPr>
        <w:rFonts w:hint="default"/>
        <w:b/>
        <w:i w:val="0"/>
      </w:rPr>
    </w:lvl>
  </w:abstractNum>
  <w:abstractNum w:abstractNumId="11" w15:restartNumberingAfterBreak="0">
    <w:nsid w:val="271462E8"/>
    <w:multiLevelType w:val="hybridMultilevel"/>
    <w:tmpl w:val="879AA8D2"/>
    <w:lvl w:ilvl="0" w:tplc="21D406E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pStyle w:val="AppNum"/>
      <w:lvlText w:val="[0%1]"/>
      <w:lvlJc w:val="left"/>
      <w:pPr>
        <w:ind w:left="360" w:hanging="360"/>
      </w:pPr>
      <w:rPr>
        <w:rFonts w:ascii="Times New Roman Bold" w:hAnsi="Times New Roman Bold" w:hint="default"/>
        <w:b/>
        <w:i w:val="0"/>
        <w:sz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0AA27FD"/>
    <w:multiLevelType w:val="multilevel"/>
    <w:tmpl w:val="B98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2DD4CC4"/>
    <w:multiLevelType w:val="multilevel"/>
    <w:tmpl w:val="ACA6F10C"/>
    <w:lvl w:ilvl="0">
      <w:start w:val="1"/>
      <w:numFmt w:val="decimal"/>
      <w:lvlText w:val="[00%1]    "/>
      <w:lvlJc w:val="left"/>
      <w:pPr>
        <w:tabs>
          <w:tab w:val="num" w:pos="108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43F83682"/>
    <w:multiLevelType w:val="multilevel"/>
    <w:tmpl w:val="D450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966104"/>
    <w:multiLevelType w:val="hybridMultilevel"/>
    <w:tmpl w:val="21B684DA"/>
    <w:lvl w:ilvl="0" w:tplc="4886BB2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C5783B"/>
    <w:multiLevelType w:val="hybridMultilevel"/>
    <w:tmpl w:val="A57ACC74"/>
    <w:lvl w:ilvl="0" w:tplc="0D340398">
      <w:start w:val="1"/>
      <w:numFmt w:val="decimal"/>
      <w:lvlText w:val="%1."/>
      <w:lvlJc w:val="left"/>
      <w:pPr>
        <w:ind w:left="1042" w:hanging="178"/>
      </w:pPr>
      <w:rPr>
        <w:rFonts w:ascii="Arial" w:eastAsia="Arial" w:hAnsi="Arial" w:cs="Arial" w:hint="default"/>
        <w:color w:val="000065"/>
        <w:w w:val="99"/>
        <w:sz w:val="16"/>
        <w:szCs w:val="16"/>
      </w:rPr>
    </w:lvl>
    <w:lvl w:ilvl="1" w:tplc="21A076FE">
      <w:numFmt w:val="bullet"/>
      <w:lvlText w:val="•"/>
      <w:lvlJc w:val="left"/>
      <w:pPr>
        <w:ind w:left="2160" w:hanging="178"/>
      </w:pPr>
      <w:rPr>
        <w:rFonts w:hint="default"/>
      </w:rPr>
    </w:lvl>
    <w:lvl w:ilvl="2" w:tplc="9440F802">
      <w:numFmt w:val="bullet"/>
      <w:lvlText w:val="•"/>
      <w:lvlJc w:val="left"/>
      <w:pPr>
        <w:ind w:left="3280" w:hanging="178"/>
      </w:pPr>
      <w:rPr>
        <w:rFonts w:hint="default"/>
      </w:rPr>
    </w:lvl>
    <w:lvl w:ilvl="3" w:tplc="FE98C30E">
      <w:numFmt w:val="bullet"/>
      <w:lvlText w:val="•"/>
      <w:lvlJc w:val="left"/>
      <w:pPr>
        <w:ind w:left="4400" w:hanging="178"/>
      </w:pPr>
      <w:rPr>
        <w:rFonts w:hint="default"/>
      </w:rPr>
    </w:lvl>
    <w:lvl w:ilvl="4" w:tplc="61FC6FC4">
      <w:numFmt w:val="bullet"/>
      <w:lvlText w:val="•"/>
      <w:lvlJc w:val="left"/>
      <w:pPr>
        <w:ind w:left="5520" w:hanging="178"/>
      </w:pPr>
      <w:rPr>
        <w:rFonts w:hint="default"/>
      </w:rPr>
    </w:lvl>
    <w:lvl w:ilvl="5" w:tplc="1340DC3C">
      <w:numFmt w:val="bullet"/>
      <w:lvlText w:val="•"/>
      <w:lvlJc w:val="left"/>
      <w:pPr>
        <w:ind w:left="6640" w:hanging="178"/>
      </w:pPr>
      <w:rPr>
        <w:rFonts w:hint="default"/>
      </w:rPr>
    </w:lvl>
    <w:lvl w:ilvl="6" w:tplc="9FF61B94">
      <w:numFmt w:val="bullet"/>
      <w:lvlText w:val="•"/>
      <w:lvlJc w:val="left"/>
      <w:pPr>
        <w:ind w:left="7760" w:hanging="178"/>
      </w:pPr>
      <w:rPr>
        <w:rFonts w:hint="default"/>
      </w:rPr>
    </w:lvl>
    <w:lvl w:ilvl="7" w:tplc="82E61A20">
      <w:numFmt w:val="bullet"/>
      <w:lvlText w:val="•"/>
      <w:lvlJc w:val="left"/>
      <w:pPr>
        <w:ind w:left="8880" w:hanging="178"/>
      </w:pPr>
      <w:rPr>
        <w:rFonts w:hint="default"/>
      </w:rPr>
    </w:lvl>
    <w:lvl w:ilvl="8" w:tplc="C0EE22B2">
      <w:numFmt w:val="bullet"/>
      <w:lvlText w:val="•"/>
      <w:lvlJc w:val="left"/>
      <w:pPr>
        <w:ind w:left="10000" w:hanging="178"/>
      </w:pPr>
      <w:rPr>
        <w:rFonts w:hint="default"/>
      </w:rPr>
    </w:lvl>
  </w:abstractNum>
  <w:abstractNum w:abstractNumId="17" w15:restartNumberingAfterBreak="0">
    <w:nsid w:val="475F4D8A"/>
    <w:multiLevelType w:val="hybridMultilevel"/>
    <w:tmpl w:val="F84CFCD8"/>
    <w:lvl w:ilvl="0" w:tplc="8A4ADF3C">
      <w:start w:val="1"/>
      <w:numFmt w:val="decimal"/>
      <w:lvlText w:val="%1-"/>
      <w:lvlJc w:val="left"/>
      <w:pPr>
        <w:ind w:left="1042" w:hanging="188"/>
      </w:pPr>
      <w:rPr>
        <w:rFonts w:ascii="Arial" w:eastAsia="Arial" w:hAnsi="Arial" w:cs="Arial" w:hint="default"/>
        <w:color w:val="000065"/>
        <w:w w:val="99"/>
        <w:sz w:val="16"/>
        <w:szCs w:val="16"/>
      </w:rPr>
    </w:lvl>
    <w:lvl w:ilvl="1" w:tplc="7D6C3BB4">
      <w:numFmt w:val="bullet"/>
      <w:lvlText w:val="•"/>
      <w:lvlJc w:val="left"/>
      <w:pPr>
        <w:ind w:left="2160" w:hanging="188"/>
      </w:pPr>
      <w:rPr>
        <w:rFonts w:hint="default"/>
      </w:rPr>
    </w:lvl>
    <w:lvl w:ilvl="2" w:tplc="D59A0466">
      <w:numFmt w:val="bullet"/>
      <w:lvlText w:val="•"/>
      <w:lvlJc w:val="left"/>
      <w:pPr>
        <w:ind w:left="3280" w:hanging="188"/>
      </w:pPr>
      <w:rPr>
        <w:rFonts w:hint="default"/>
      </w:rPr>
    </w:lvl>
    <w:lvl w:ilvl="3" w:tplc="F7840A1C">
      <w:numFmt w:val="bullet"/>
      <w:lvlText w:val="•"/>
      <w:lvlJc w:val="left"/>
      <w:pPr>
        <w:ind w:left="4400" w:hanging="188"/>
      </w:pPr>
      <w:rPr>
        <w:rFonts w:hint="default"/>
      </w:rPr>
    </w:lvl>
    <w:lvl w:ilvl="4" w:tplc="51EE8838">
      <w:numFmt w:val="bullet"/>
      <w:lvlText w:val="•"/>
      <w:lvlJc w:val="left"/>
      <w:pPr>
        <w:ind w:left="5520" w:hanging="188"/>
      </w:pPr>
      <w:rPr>
        <w:rFonts w:hint="default"/>
      </w:rPr>
    </w:lvl>
    <w:lvl w:ilvl="5" w:tplc="4C6C186A">
      <w:numFmt w:val="bullet"/>
      <w:lvlText w:val="•"/>
      <w:lvlJc w:val="left"/>
      <w:pPr>
        <w:ind w:left="6640" w:hanging="188"/>
      </w:pPr>
      <w:rPr>
        <w:rFonts w:hint="default"/>
      </w:rPr>
    </w:lvl>
    <w:lvl w:ilvl="6" w:tplc="1532707C">
      <w:numFmt w:val="bullet"/>
      <w:lvlText w:val="•"/>
      <w:lvlJc w:val="left"/>
      <w:pPr>
        <w:ind w:left="7760" w:hanging="188"/>
      </w:pPr>
      <w:rPr>
        <w:rFonts w:hint="default"/>
      </w:rPr>
    </w:lvl>
    <w:lvl w:ilvl="7" w:tplc="A08EEC98">
      <w:numFmt w:val="bullet"/>
      <w:lvlText w:val="•"/>
      <w:lvlJc w:val="left"/>
      <w:pPr>
        <w:ind w:left="8880" w:hanging="188"/>
      </w:pPr>
      <w:rPr>
        <w:rFonts w:hint="default"/>
      </w:rPr>
    </w:lvl>
    <w:lvl w:ilvl="8" w:tplc="2E18C2D2">
      <w:numFmt w:val="bullet"/>
      <w:lvlText w:val="•"/>
      <w:lvlJc w:val="left"/>
      <w:pPr>
        <w:ind w:left="10000" w:hanging="188"/>
      </w:pPr>
      <w:rPr>
        <w:rFonts w:hint="default"/>
      </w:rPr>
    </w:lvl>
  </w:abstractNum>
  <w:abstractNum w:abstractNumId="18" w15:restartNumberingAfterBreak="0">
    <w:nsid w:val="4C286D13"/>
    <w:multiLevelType w:val="multilevel"/>
    <w:tmpl w:val="F55203FA"/>
    <w:name w:val="WW8Num152"/>
    <w:lvl w:ilvl="0">
      <w:start w:val="10"/>
      <w:numFmt w:val="decimal"/>
      <w:lvlText w:val="[00%1]    "/>
      <w:lvlJc w:val="left"/>
      <w:pPr>
        <w:tabs>
          <w:tab w:val="num" w:pos="108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9" w15:restartNumberingAfterBreak="0">
    <w:nsid w:val="51EE6DB4"/>
    <w:multiLevelType w:val="multilevel"/>
    <w:tmpl w:val="8736B8A2"/>
    <w:lvl w:ilvl="0">
      <w:start w:val="1"/>
      <w:numFmt w:val="decimalZero"/>
      <w:lvlText w:val="[00%1]    "/>
      <w:lvlJc w:val="left"/>
      <w:pPr>
        <w:tabs>
          <w:tab w:val="num" w:pos="108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5E215F72"/>
    <w:multiLevelType w:val="multilevel"/>
    <w:tmpl w:val="AC666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01555A"/>
    <w:multiLevelType w:val="multilevel"/>
    <w:tmpl w:val="00000003"/>
    <w:lvl w:ilvl="0">
      <w:start w:val="1"/>
      <w:numFmt w:val="decimal"/>
      <w:lvlText w:val="[00%1]    "/>
      <w:lvlJc w:val="left"/>
      <w:pPr>
        <w:tabs>
          <w:tab w:val="num" w:pos="1080"/>
        </w:tabs>
        <w:ind w:left="0" w:firstLine="0"/>
      </w:pPr>
      <w:rPr>
        <w:b/>
        <w:i w:val="0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/>
      </w:rPr>
    </w:lvl>
  </w:abstractNum>
  <w:abstractNum w:abstractNumId="22" w15:restartNumberingAfterBreak="0">
    <w:nsid w:val="72740E3B"/>
    <w:multiLevelType w:val="hybridMultilevel"/>
    <w:tmpl w:val="E9CAAD0C"/>
    <w:lvl w:ilvl="0" w:tplc="55F06B80">
      <w:start w:val="100"/>
      <w:numFmt w:val="decimalZero"/>
      <w:pStyle w:val="AppNum100"/>
      <w:lvlText w:val="[0%1]"/>
      <w:lvlJc w:val="left"/>
      <w:pPr>
        <w:tabs>
          <w:tab w:val="num" w:pos="1080"/>
        </w:tabs>
        <w:ind w:left="0" w:firstLine="0"/>
      </w:pPr>
      <w:rPr>
        <w:rFonts w:ascii="Times New Roman" w:hAnsi="Times New Roman" w:hint="default"/>
        <w:b/>
        <w:i w:val="0"/>
        <w:sz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A3A463D"/>
    <w:multiLevelType w:val="multilevel"/>
    <w:tmpl w:val="1494B1A8"/>
    <w:lvl w:ilvl="0">
      <w:start w:val="1"/>
      <w:numFmt w:val="decimal"/>
      <w:lvlText w:val="[00%1]    "/>
      <w:lvlJc w:val="left"/>
      <w:pPr>
        <w:tabs>
          <w:tab w:val="num" w:pos="108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7DC533C8"/>
    <w:multiLevelType w:val="multilevel"/>
    <w:tmpl w:val="FC7A8402"/>
    <w:lvl w:ilvl="0">
      <w:start w:val="1"/>
      <w:numFmt w:val="decimal"/>
      <w:lvlText w:val="[000%1]    "/>
      <w:lvlJc w:val="left"/>
      <w:pPr>
        <w:tabs>
          <w:tab w:val="num" w:pos="108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7F6E7A7C"/>
    <w:multiLevelType w:val="hybridMultilevel"/>
    <w:tmpl w:val="980A4580"/>
    <w:lvl w:ilvl="0" w:tplc="FB8254B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4986694">
    <w:abstractNumId w:val="1"/>
  </w:num>
  <w:num w:numId="2" w16cid:durableId="1665816707">
    <w:abstractNumId w:val="2"/>
  </w:num>
  <w:num w:numId="3" w16cid:durableId="688800146">
    <w:abstractNumId w:val="3"/>
  </w:num>
  <w:num w:numId="4" w16cid:durableId="68813024">
    <w:abstractNumId w:val="4"/>
  </w:num>
  <w:num w:numId="5" w16cid:durableId="1591350309">
    <w:abstractNumId w:val="5"/>
  </w:num>
  <w:num w:numId="6" w16cid:durableId="1462965257">
    <w:abstractNumId w:val="14"/>
  </w:num>
  <w:num w:numId="7" w16cid:durableId="311258249">
    <w:abstractNumId w:val="20"/>
  </w:num>
  <w:num w:numId="8" w16cid:durableId="111020490">
    <w:abstractNumId w:val="21"/>
  </w:num>
  <w:num w:numId="9" w16cid:durableId="1767187046">
    <w:abstractNumId w:val="24"/>
  </w:num>
  <w:num w:numId="10" w16cid:durableId="758135148">
    <w:abstractNumId w:val="13"/>
  </w:num>
  <w:num w:numId="11" w16cid:durableId="978191407">
    <w:abstractNumId w:val="7"/>
  </w:num>
  <w:num w:numId="12" w16cid:durableId="299652898">
    <w:abstractNumId w:val="18"/>
  </w:num>
  <w:num w:numId="13" w16cid:durableId="2099985928">
    <w:abstractNumId w:val="23"/>
  </w:num>
  <w:num w:numId="14" w16cid:durableId="1939096389">
    <w:abstractNumId w:val="6"/>
  </w:num>
  <w:num w:numId="15" w16cid:durableId="1277443180">
    <w:abstractNumId w:val="9"/>
  </w:num>
  <w:num w:numId="16" w16cid:durableId="2003191534">
    <w:abstractNumId w:val="15"/>
  </w:num>
  <w:num w:numId="17" w16cid:durableId="355081577">
    <w:abstractNumId w:val="0"/>
  </w:num>
  <w:num w:numId="18" w16cid:durableId="1506673445">
    <w:abstractNumId w:val="19"/>
  </w:num>
  <w:num w:numId="19" w16cid:durableId="1943223232">
    <w:abstractNumId w:val="8"/>
  </w:num>
  <w:num w:numId="20" w16cid:durableId="1920477523">
    <w:abstractNumId w:val="16"/>
  </w:num>
  <w:num w:numId="21" w16cid:durableId="242496919">
    <w:abstractNumId w:val="17"/>
  </w:num>
  <w:num w:numId="22" w16cid:durableId="1735277366">
    <w:abstractNumId w:val="25"/>
  </w:num>
  <w:num w:numId="23" w16cid:durableId="1523544485">
    <w:abstractNumId w:val="10"/>
  </w:num>
  <w:num w:numId="24" w16cid:durableId="139927419">
    <w:abstractNumId w:val="12"/>
  </w:num>
  <w:num w:numId="25" w16cid:durableId="1162505107">
    <w:abstractNumId w:val="10"/>
  </w:num>
  <w:num w:numId="26" w16cid:durableId="1809473289">
    <w:abstractNumId w:val="11"/>
  </w:num>
  <w:num w:numId="27" w16cid:durableId="1242107814">
    <w:abstractNumId w:val="22"/>
  </w:num>
  <w:num w:numId="28" w16cid:durableId="10250124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481"/>
    <w:rsid w:val="000006D5"/>
    <w:rsid w:val="00000999"/>
    <w:rsid w:val="000013D8"/>
    <w:rsid w:val="000017C8"/>
    <w:rsid w:val="00001C2F"/>
    <w:rsid w:val="00001D75"/>
    <w:rsid w:val="00002185"/>
    <w:rsid w:val="00002A8B"/>
    <w:rsid w:val="0000315D"/>
    <w:rsid w:val="00003885"/>
    <w:rsid w:val="000043C0"/>
    <w:rsid w:val="00004D68"/>
    <w:rsid w:val="00004DE2"/>
    <w:rsid w:val="00004FEE"/>
    <w:rsid w:val="000050AC"/>
    <w:rsid w:val="000056D7"/>
    <w:rsid w:val="00005706"/>
    <w:rsid w:val="000057F7"/>
    <w:rsid w:val="00005A12"/>
    <w:rsid w:val="00005B85"/>
    <w:rsid w:val="00005C32"/>
    <w:rsid w:val="00005DF5"/>
    <w:rsid w:val="000061AD"/>
    <w:rsid w:val="000062A6"/>
    <w:rsid w:val="00006447"/>
    <w:rsid w:val="000066F7"/>
    <w:rsid w:val="00007255"/>
    <w:rsid w:val="000075AA"/>
    <w:rsid w:val="00010593"/>
    <w:rsid w:val="0001066C"/>
    <w:rsid w:val="0001092E"/>
    <w:rsid w:val="00010A1B"/>
    <w:rsid w:val="00010AFE"/>
    <w:rsid w:val="00010E44"/>
    <w:rsid w:val="00011295"/>
    <w:rsid w:val="00011954"/>
    <w:rsid w:val="00011BA1"/>
    <w:rsid w:val="0001278B"/>
    <w:rsid w:val="000127CB"/>
    <w:rsid w:val="00012E2F"/>
    <w:rsid w:val="000146FC"/>
    <w:rsid w:val="00014822"/>
    <w:rsid w:val="000151BA"/>
    <w:rsid w:val="000159ED"/>
    <w:rsid w:val="00015E4C"/>
    <w:rsid w:val="00016AA1"/>
    <w:rsid w:val="00016AF7"/>
    <w:rsid w:val="00016C7F"/>
    <w:rsid w:val="00016D2E"/>
    <w:rsid w:val="00016FBC"/>
    <w:rsid w:val="0001704E"/>
    <w:rsid w:val="000170A8"/>
    <w:rsid w:val="00017433"/>
    <w:rsid w:val="000174C9"/>
    <w:rsid w:val="0001769A"/>
    <w:rsid w:val="0001796F"/>
    <w:rsid w:val="000179C3"/>
    <w:rsid w:val="000205BD"/>
    <w:rsid w:val="00021142"/>
    <w:rsid w:val="000216D2"/>
    <w:rsid w:val="00021A96"/>
    <w:rsid w:val="00021BBC"/>
    <w:rsid w:val="000224C7"/>
    <w:rsid w:val="00023054"/>
    <w:rsid w:val="0002393B"/>
    <w:rsid w:val="00023B15"/>
    <w:rsid w:val="00025170"/>
    <w:rsid w:val="00025291"/>
    <w:rsid w:val="000254C9"/>
    <w:rsid w:val="000256AD"/>
    <w:rsid w:val="00025999"/>
    <w:rsid w:val="000266D5"/>
    <w:rsid w:val="00026797"/>
    <w:rsid w:val="00026FBD"/>
    <w:rsid w:val="0002710B"/>
    <w:rsid w:val="00027112"/>
    <w:rsid w:val="0003007F"/>
    <w:rsid w:val="0003010D"/>
    <w:rsid w:val="00030B00"/>
    <w:rsid w:val="00030CF0"/>
    <w:rsid w:val="00031169"/>
    <w:rsid w:val="000313D2"/>
    <w:rsid w:val="00031514"/>
    <w:rsid w:val="0003188C"/>
    <w:rsid w:val="00031FA6"/>
    <w:rsid w:val="00032BBB"/>
    <w:rsid w:val="00032DC4"/>
    <w:rsid w:val="00033334"/>
    <w:rsid w:val="00033501"/>
    <w:rsid w:val="000335B4"/>
    <w:rsid w:val="000336C2"/>
    <w:rsid w:val="00033959"/>
    <w:rsid w:val="00034A82"/>
    <w:rsid w:val="0003528F"/>
    <w:rsid w:val="0003530F"/>
    <w:rsid w:val="00035913"/>
    <w:rsid w:val="000359FA"/>
    <w:rsid w:val="0003642B"/>
    <w:rsid w:val="00036587"/>
    <w:rsid w:val="00036824"/>
    <w:rsid w:val="000369F1"/>
    <w:rsid w:val="00036C36"/>
    <w:rsid w:val="0003712C"/>
    <w:rsid w:val="0003744F"/>
    <w:rsid w:val="00037612"/>
    <w:rsid w:val="000376EC"/>
    <w:rsid w:val="000403D5"/>
    <w:rsid w:val="00040704"/>
    <w:rsid w:val="00040ADC"/>
    <w:rsid w:val="000414C2"/>
    <w:rsid w:val="00041B25"/>
    <w:rsid w:val="00041C4C"/>
    <w:rsid w:val="00042015"/>
    <w:rsid w:val="0004224D"/>
    <w:rsid w:val="00042F47"/>
    <w:rsid w:val="00043314"/>
    <w:rsid w:val="0004376C"/>
    <w:rsid w:val="000437E7"/>
    <w:rsid w:val="00043C07"/>
    <w:rsid w:val="000458FB"/>
    <w:rsid w:val="000465C5"/>
    <w:rsid w:val="00046B61"/>
    <w:rsid w:val="00046F3C"/>
    <w:rsid w:val="00046FF9"/>
    <w:rsid w:val="00047E59"/>
    <w:rsid w:val="00050A0B"/>
    <w:rsid w:val="00050E43"/>
    <w:rsid w:val="000510AD"/>
    <w:rsid w:val="000512DE"/>
    <w:rsid w:val="00051A5E"/>
    <w:rsid w:val="0005236A"/>
    <w:rsid w:val="00052524"/>
    <w:rsid w:val="00052E8B"/>
    <w:rsid w:val="00052F0A"/>
    <w:rsid w:val="00052FB9"/>
    <w:rsid w:val="000537DD"/>
    <w:rsid w:val="000538F1"/>
    <w:rsid w:val="00053F7F"/>
    <w:rsid w:val="00054153"/>
    <w:rsid w:val="00054332"/>
    <w:rsid w:val="000551E0"/>
    <w:rsid w:val="00055CF0"/>
    <w:rsid w:val="00055D95"/>
    <w:rsid w:val="000567D8"/>
    <w:rsid w:val="00056C7C"/>
    <w:rsid w:val="00057033"/>
    <w:rsid w:val="000574A5"/>
    <w:rsid w:val="00057D6D"/>
    <w:rsid w:val="00057E78"/>
    <w:rsid w:val="00060790"/>
    <w:rsid w:val="000611B3"/>
    <w:rsid w:val="0006145B"/>
    <w:rsid w:val="0006153C"/>
    <w:rsid w:val="00062846"/>
    <w:rsid w:val="00064109"/>
    <w:rsid w:val="0006429D"/>
    <w:rsid w:val="00064899"/>
    <w:rsid w:val="00064BE8"/>
    <w:rsid w:val="00064DC8"/>
    <w:rsid w:val="0006517E"/>
    <w:rsid w:val="0006546C"/>
    <w:rsid w:val="00066242"/>
    <w:rsid w:val="00066592"/>
    <w:rsid w:val="00066B32"/>
    <w:rsid w:val="00066D19"/>
    <w:rsid w:val="00066D5B"/>
    <w:rsid w:val="00067655"/>
    <w:rsid w:val="00067A1D"/>
    <w:rsid w:val="00067D8A"/>
    <w:rsid w:val="00067E8D"/>
    <w:rsid w:val="00067FDA"/>
    <w:rsid w:val="000701B2"/>
    <w:rsid w:val="00070725"/>
    <w:rsid w:val="00070AD1"/>
    <w:rsid w:val="00071C73"/>
    <w:rsid w:val="00071E37"/>
    <w:rsid w:val="000720FA"/>
    <w:rsid w:val="00072928"/>
    <w:rsid w:val="00072C82"/>
    <w:rsid w:val="0007331F"/>
    <w:rsid w:val="0007368E"/>
    <w:rsid w:val="00073C83"/>
    <w:rsid w:val="00074175"/>
    <w:rsid w:val="000746EB"/>
    <w:rsid w:val="00074E79"/>
    <w:rsid w:val="00075827"/>
    <w:rsid w:val="00075A8B"/>
    <w:rsid w:val="00076453"/>
    <w:rsid w:val="00076A6C"/>
    <w:rsid w:val="00077411"/>
    <w:rsid w:val="00077501"/>
    <w:rsid w:val="00080061"/>
    <w:rsid w:val="000802B1"/>
    <w:rsid w:val="000807E3"/>
    <w:rsid w:val="00080BD7"/>
    <w:rsid w:val="00080E73"/>
    <w:rsid w:val="00081767"/>
    <w:rsid w:val="00081921"/>
    <w:rsid w:val="00081C53"/>
    <w:rsid w:val="000824EC"/>
    <w:rsid w:val="000827B0"/>
    <w:rsid w:val="00083528"/>
    <w:rsid w:val="0008378B"/>
    <w:rsid w:val="00084C60"/>
    <w:rsid w:val="00085883"/>
    <w:rsid w:val="000863BB"/>
    <w:rsid w:val="00086441"/>
    <w:rsid w:val="00086467"/>
    <w:rsid w:val="000865C1"/>
    <w:rsid w:val="000873AB"/>
    <w:rsid w:val="00087623"/>
    <w:rsid w:val="00087645"/>
    <w:rsid w:val="0009005C"/>
    <w:rsid w:val="000904B8"/>
    <w:rsid w:val="000907CC"/>
    <w:rsid w:val="00090DDC"/>
    <w:rsid w:val="0009259C"/>
    <w:rsid w:val="00092C48"/>
    <w:rsid w:val="00092CFF"/>
    <w:rsid w:val="000938D2"/>
    <w:rsid w:val="000941D9"/>
    <w:rsid w:val="00094566"/>
    <w:rsid w:val="00094681"/>
    <w:rsid w:val="0009485A"/>
    <w:rsid w:val="000948EC"/>
    <w:rsid w:val="000950BB"/>
    <w:rsid w:val="00095C92"/>
    <w:rsid w:val="00095E81"/>
    <w:rsid w:val="000962D3"/>
    <w:rsid w:val="00096774"/>
    <w:rsid w:val="00096B55"/>
    <w:rsid w:val="00096D05"/>
    <w:rsid w:val="0009737D"/>
    <w:rsid w:val="0009776B"/>
    <w:rsid w:val="00097C00"/>
    <w:rsid w:val="00097CD9"/>
    <w:rsid w:val="000A03B2"/>
    <w:rsid w:val="000A03DB"/>
    <w:rsid w:val="000A078D"/>
    <w:rsid w:val="000A0CD5"/>
    <w:rsid w:val="000A0FA4"/>
    <w:rsid w:val="000A2F4B"/>
    <w:rsid w:val="000A30D7"/>
    <w:rsid w:val="000A327D"/>
    <w:rsid w:val="000A44DE"/>
    <w:rsid w:val="000A47F7"/>
    <w:rsid w:val="000A4F47"/>
    <w:rsid w:val="000A5041"/>
    <w:rsid w:val="000A557F"/>
    <w:rsid w:val="000A6805"/>
    <w:rsid w:val="000A6DC4"/>
    <w:rsid w:val="000A6F49"/>
    <w:rsid w:val="000A7017"/>
    <w:rsid w:val="000B03D5"/>
    <w:rsid w:val="000B0758"/>
    <w:rsid w:val="000B13C4"/>
    <w:rsid w:val="000B1E54"/>
    <w:rsid w:val="000B261A"/>
    <w:rsid w:val="000B27CF"/>
    <w:rsid w:val="000B331C"/>
    <w:rsid w:val="000B37CA"/>
    <w:rsid w:val="000B4468"/>
    <w:rsid w:val="000B4FF0"/>
    <w:rsid w:val="000B5A22"/>
    <w:rsid w:val="000B5B0E"/>
    <w:rsid w:val="000B75DE"/>
    <w:rsid w:val="000C0A4C"/>
    <w:rsid w:val="000C0C9B"/>
    <w:rsid w:val="000C0CD1"/>
    <w:rsid w:val="000C0FCB"/>
    <w:rsid w:val="000C127C"/>
    <w:rsid w:val="000C1BCE"/>
    <w:rsid w:val="000C1C96"/>
    <w:rsid w:val="000C1EC2"/>
    <w:rsid w:val="000C21A7"/>
    <w:rsid w:val="000C30E0"/>
    <w:rsid w:val="000C33AC"/>
    <w:rsid w:val="000C346B"/>
    <w:rsid w:val="000C3E44"/>
    <w:rsid w:val="000C541A"/>
    <w:rsid w:val="000C63C2"/>
    <w:rsid w:val="000C72A7"/>
    <w:rsid w:val="000C7594"/>
    <w:rsid w:val="000C7BAC"/>
    <w:rsid w:val="000D01DE"/>
    <w:rsid w:val="000D03CB"/>
    <w:rsid w:val="000D0824"/>
    <w:rsid w:val="000D0A74"/>
    <w:rsid w:val="000D0DDE"/>
    <w:rsid w:val="000D15BD"/>
    <w:rsid w:val="000D2BDE"/>
    <w:rsid w:val="000D2C01"/>
    <w:rsid w:val="000D3997"/>
    <w:rsid w:val="000D3DDE"/>
    <w:rsid w:val="000D4668"/>
    <w:rsid w:val="000D48B8"/>
    <w:rsid w:val="000D4945"/>
    <w:rsid w:val="000D4B41"/>
    <w:rsid w:val="000D5C6B"/>
    <w:rsid w:val="000D5FF7"/>
    <w:rsid w:val="000D603E"/>
    <w:rsid w:val="000D626D"/>
    <w:rsid w:val="000D62DD"/>
    <w:rsid w:val="000D7BB4"/>
    <w:rsid w:val="000D7DCD"/>
    <w:rsid w:val="000D7F88"/>
    <w:rsid w:val="000E0445"/>
    <w:rsid w:val="000E0552"/>
    <w:rsid w:val="000E0FD5"/>
    <w:rsid w:val="000E10ED"/>
    <w:rsid w:val="000E1B43"/>
    <w:rsid w:val="000E1CD2"/>
    <w:rsid w:val="000E21E4"/>
    <w:rsid w:val="000E23A4"/>
    <w:rsid w:val="000E2FA8"/>
    <w:rsid w:val="000E4941"/>
    <w:rsid w:val="000E5AA5"/>
    <w:rsid w:val="000E5FA0"/>
    <w:rsid w:val="000E5FB0"/>
    <w:rsid w:val="000E6209"/>
    <w:rsid w:val="000E7B03"/>
    <w:rsid w:val="000E7E1D"/>
    <w:rsid w:val="000F0402"/>
    <w:rsid w:val="000F10CE"/>
    <w:rsid w:val="000F10DE"/>
    <w:rsid w:val="000F16BD"/>
    <w:rsid w:val="000F1975"/>
    <w:rsid w:val="000F1DD1"/>
    <w:rsid w:val="000F2C09"/>
    <w:rsid w:val="000F3CA8"/>
    <w:rsid w:val="000F3DC7"/>
    <w:rsid w:val="000F4084"/>
    <w:rsid w:val="000F43D8"/>
    <w:rsid w:val="000F47C4"/>
    <w:rsid w:val="000F4967"/>
    <w:rsid w:val="000F4A95"/>
    <w:rsid w:val="000F4C1E"/>
    <w:rsid w:val="000F54F2"/>
    <w:rsid w:val="000F58F0"/>
    <w:rsid w:val="000F59D0"/>
    <w:rsid w:val="000F5AEC"/>
    <w:rsid w:val="000F5CDC"/>
    <w:rsid w:val="000F6475"/>
    <w:rsid w:val="000F6933"/>
    <w:rsid w:val="000F6EE3"/>
    <w:rsid w:val="000F712A"/>
    <w:rsid w:val="000F735A"/>
    <w:rsid w:val="000F7499"/>
    <w:rsid w:val="000F7818"/>
    <w:rsid w:val="000F7F6C"/>
    <w:rsid w:val="00101039"/>
    <w:rsid w:val="00101772"/>
    <w:rsid w:val="0010238B"/>
    <w:rsid w:val="0010262F"/>
    <w:rsid w:val="00102EA6"/>
    <w:rsid w:val="0010308C"/>
    <w:rsid w:val="001037BF"/>
    <w:rsid w:val="00103A59"/>
    <w:rsid w:val="001044C8"/>
    <w:rsid w:val="00104B41"/>
    <w:rsid w:val="00105D97"/>
    <w:rsid w:val="0010601D"/>
    <w:rsid w:val="0010603D"/>
    <w:rsid w:val="00106877"/>
    <w:rsid w:val="001068CF"/>
    <w:rsid w:val="00106EEF"/>
    <w:rsid w:val="0010744C"/>
    <w:rsid w:val="00110CB6"/>
    <w:rsid w:val="00110F10"/>
    <w:rsid w:val="001110A3"/>
    <w:rsid w:val="001116C1"/>
    <w:rsid w:val="0011186A"/>
    <w:rsid w:val="0011210E"/>
    <w:rsid w:val="00112B1C"/>
    <w:rsid w:val="00112DE1"/>
    <w:rsid w:val="001133CC"/>
    <w:rsid w:val="0011427C"/>
    <w:rsid w:val="00114523"/>
    <w:rsid w:val="00114F60"/>
    <w:rsid w:val="0011535E"/>
    <w:rsid w:val="00115801"/>
    <w:rsid w:val="0011650E"/>
    <w:rsid w:val="001165A9"/>
    <w:rsid w:val="0011683B"/>
    <w:rsid w:val="00116D74"/>
    <w:rsid w:val="00117695"/>
    <w:rsid w:val="00117771"/>
    <w:rsid w:val="00117C45"/>
    <w:rsid w:val="00120050"/>
    <w:rsid w:val="00120FC3"/>
    <w:rsid w:val="00121345"/>
    <w:rsid w:val="0012186A"/>
    <w:rsid w:val="001218E0"/>
    <w:rsid w:val="00121AD1"/>
    <w:rsid w:val="00121D4A"/>
    <w:rsid w:val="00121FCC"/>
    <w:rsid w:val="00122AF5"/>
    <w:rsid w:val="00122BCE"/>
    <w:rsid w:val="00122CD9"/>
    <w:rsid w:val="0012322A"/>
    <w:rsid w:val="001234CC"/>
    <w:rsid w:val="00123DC9"/>
    <w:rsid w:val="00124498"/>
    <w:rsid w:val="0012456F"/>
    <w:rsid w:val="00124D72"/>
    <w:rsid w:val="00124EF0"/>
    <w:rsid w:val="001254FE"/>
    <w:rsid w:val="0012556F"/>
    <w:rsid w:val="00125965"/>
    <w:rsid w:val="00125B3D"/>
    <w:rsid w:val="00126526"/>
    <w:rsid w:val="001266A7"/>
    <w:rsid w:val="00126A2F"/>
    <w:rsid w:val="00127CC6"/>
    <w:rsid w:val="0013058D"/>
    <w:rsid w:val="0013070B"/>
    <w:rsid w:val="00131663"/>
    <w:rsid w:val="00131A42"/>
    <w:rsid w:val="00132617"/>
    <w:rsid w:val="00133262"/>
    <w:rsid w:val="001337AC"/>
    <w:rsid w:val="0013487E"/>
    <w:rsid w:val="00136575"/>
    <w:rsid w:val="001366D4"/>
    <w:rsid w:val="00136DC4"/>
    <w:rsid w:val="00136F14"/>
    <w:rsid w:val="0013716E"/>
    <w:rsid w:val="00137913"/>
    <w:rsid w:val="0014088F"/>
    <w:rsid w:val="00140920"/>
    <w:rsid w:val="00140F53"/>
    <w:rsid w:val="0014106D"/>
    <w:rsid w:val="00141402"/>
    <w:rsid w:val="00141652"/>
    <w:rsid w:val="00141835"/>
    <w:rsid w:val="00141F58"/>
    <w:rsid w:val="00142264"/>
    <w:rsid w:val="001431F5"/>
    <w:rsid w:val="00143739"/>
    <w:rsid w:val="001438FD"/>
    <w:rsid w:val="00143A26"/>
    <w:rsid w:val="00144CBC"/>
    <w:rsid w:val="00145DAD"/>
    <w:rsid w:val="00146365"/>
    <w:rsid w:val="00147CCB"/>
    <w:rsid w:val="001503CB"/>
    <w:rsid w:val="001509D3"/>
    <w:rsid w:val="00150B19"/>
    <w:rsid w:val="00151190"/>
    <w:rsid w:val="0015183A"/>
    <w:rsid w:val="00151C02"/>
    <w:rsid w:val="00151FDE"/>
    <w:rsid w:val="00152061"/>
    <w:rsid w:val="0015216E"/>
    <w:rsid w:val="00153204"/>
    <w:rsid w:val="00153F5B"/>
    <w:rsid w:val="00154162"/>
    <w:rsid w:val="00154656"/>
    <w:rsid w:val="00154662"/>
    <w:rsid w:val="001546BA"/>
    <w:rsid w:val="00154870"/>
    <w:rsid w:val="00154AF9"/>
    <w:rsid w:val="00154B5C"/>
    <w:rsid w:val="00155825"/>
    <w:rsid w:val="00155D67"/>
    <w:rsid w:val="00155F8E"/>
    <w:rsid w:val="00156353"/>
    <w:rsid w:val="00156775"/>
    <w:rsid w:val="00156863"/>
    <w:rsid w:val="00156BBB"/>
    <w:rsid w:val="00156D8D"/>
    <w:rsid w:val="00156DFA"/>
    <w:rsid w:val="00157097"/>
    <w:rsid w:val="0015741D"/>
    <w:rsid w:val="00157B32"/>
    <w:rsid w:val="00160568"/>
    <w:rsid w:val="0016062D"/>
    <w:rsid w:val="00160AC6"/>
    <w:rsid w:val="00160BEA"/>
    <w:rsid w:val="00160E5F"/>
    <w:rsid w:val="00162758"/>
    <w:rsid w:val="0016299F"/>
    <w:rsid w:val="00163257"/>
    <w:rsid w:val="00163277"/>
    <w:rsid w:val="00163497"/>
    <w:rsid w:val="00163C4C"/>
    <w:rsid w:val="00163DD4"/>
    <w:rsid w:val="00164775"/>
    <w:rsid w:val="001652E3"/>
    <w:rsid w:val="00165954"/>
    <w:rsid w:val="001668AA"/>
    <w:rsid w:val="00166C1A"/>
    <w:rsid w:val="001670B8"/>
    <w:rsid w:val="0016784B"/>
    <w:rsid w:val="0017001D"/>
    <w:rsid w:val="0017008A"/>
    <w:rsid w:val="00170437"/>
    <w:rsid w:val="00170EB1"/>
    <w:rsid w:val="0017132F"/>
    <w:rsid w:val="001713BB"/>
    <w:rsid w:val="001713CA"/>
    <w:rsid w:val="001717EB"/>
    <w:rsid w:val="00171A57"/>
    <w:rsid w:val="00171F40"/>
    <w:rsid w:val="001726E5"/>
    <w:rsid w:val="0017335E"/>
    <w:rsid w:val="00173939"/>
    <w:rsid w:val="00173951"/>
    <w:rsid w:val="00173B84"/>
    <w:rsid w:val="00173C39"/>
    <w:rsid w:val="0017437F"/>
    <w:rsid w:val="00174638"/>
    <w:rsid w:val="00174B68"/>
    <w:rsid w:val="00174C6A"/>
    <w:rsid w:val="00175102"/>
    <w:rsid w:val="001753BE"/>
    <w:rsid w:val="00175E16"/>
    <w:rsid w:val="00175E74"/>
    <w:rsid w:val="00175F7B"/>
    <w:rsid w:val="00175F8F"/>
    <w:rsid w:val="00176AC2"/>
    <w:rsid w:val="00177434"/>
    <w:rsid w:val="001776FC"/>
    <w:rsid w:val="001777AB"/>
    <w:rsid w:val="00177EC0"/>
    <w:rsid w:val="0018009C"/>
    <w:rsid w:val="0018010E"/>
    <w:rsid w:val="001801C3"/>
    <w:rsid w:val="00180258"/>
    <w:rsid w:val="00181332"/>
    <w:rsid w:val="0018157F"/>
    <w:rsid w:val="00181912"/>
    <w:rsid w:val="00181EA5"/>
    <w:rsid w:val="00181F4F"/>
    <w:rsid w:val="001829D1"/>
    <w:rsid w:val="00182F6A"/>
    <w:rsid w:val="00183B26"/>
    <w:rsid w:val="00183F3A"/>
    <w:rsid w:val="0018414A"/>
    <w:rsid w:val="00184246"/>
    <w:rsid w:val="0018441C"/>
    <w:rsid w:val="00184C40"/>
    <w:rsid w:val="00184CC4"/>
    <w:rsid w:val="001850A2"/>
    <w:rsid w:val="0018544C"/>
    <w:rsid w:val="00186332"/>
    <w:rsid w:val="0018661B"/>
    <w:rsid w:val="00186B7F"/>
    <w:rsid w:val="00186C25"/>
    <w:rsid w:val="00186FC9"/>
    <w:rsid w:val="00187447"/>
    <w:rsid w:val="001875F3"/>
    <w:rsid w:val="001876C2"/>
    <w:rsid w:val="00190C4E"/>
    <w:rsid w:val="00191535"/>
    <w:rsid w:val="00191C00"/>
    <w:rsid w:val="00191F3D"/>
    <w:rsid w:val="00191FB0"/>
    <w:rsid w:val="00192629"/>
    <w:rsid w:val="00193E45"/>
    <w:rsid w:val="00194DA4"/>
    <w:rsid w:val="00194DA5"/>
    <w:rsid w:val="001951F1"/>
    <w:rsid w:val="001952AE"/>
    <w:rsid w:val="00195709"/>
    <w:rsid w:val="00195E49"/>
    <w:rsid w:val="00195F5D"/>
    <w:rsid w:val="0019670F"/>
    <w:rsid w:val="001969E3"/>
    <w:rsid w:val="00196FE1"/>
    <w:rsid w:val="0019714C"/>
    <w:rsid w:val="001A0568"/>
    <w:rsid w:val="001A0C82"/>
    <w:rsid w:val="001A0F5F"/>
    <w:rsid w:val="001A1453"/>
    <w:rsid w:val="001A1752"/>
    <w:rsid w:val="001A1AFF"/>
    <w:rsid w:val="001A1BCC"/>
    <w:rsid w:val="001A1DD9"/>
    <w:rsid w:val="001A2873"/>
    <w:rsid w:val="001A34F8"/>
    <w:rsid w:val="001A3B10"/>
    <w:rsid w:val="001A3D3C"/>
    <w:rsid w:val="001A3F37"/>
    <w:rsid w:val="001A5374"/>
    <w:rsid w:val="001A56B5"/>
    <w:rsid w:val="001A56F1"/>
    <w:rsid w:val="001A5733"/>
    <w:rsid w:val="001A5A53"/>
    <w:rsid w:val="001A5FF3"/>
    <w:rsid w:val="001A60F5"/>
    <w:rsid w:val="001A6144"/>
    <w:rsid w:val="001A6745"/>
    <w:rsid w:val="001A68C3"/>
    <w:rsid w:val="001A6E69"/>
    <w:rsid w:val="001A763B"/>
    <w:rsid w:val="001A7B10"/>
    <w:rsid w:val="001A7CDF"/>
    <w:rsid w:val="001B01CF"/>
    <w:rsid w:val="001B09FB"/>
    <w:rsid w:val="001B0EDA"/>
    <w:rsid w:val="001B1B57"/>
    <w:rsid w:val="001B1F9F"/>
    <w:rsid w:val="001B23C4"/>
    <w:rsid w:val="001B2577"/>
    <w:rsid w:val="001B2B72"/>
    <w:rsid w:val="001B2C5F"/>
    <w:rsid w:val="001B31F2"/>
    <w:rsid w:val="001B32AF"/>
    <w:rsid w:val="001B32BA"/>
    <w:rsid w:val="001B4747"/>
    <w:rsid w:val="001B4A13"/>
    <w:rsid w:val="001B521C"/>
    <w:rsid w:val="001B5934"/>
    <w:rsid w:val="001B656C"/>
    <w:rsid w:val="001B7B62"/>
    <w:rsid w:val="001B7BA5"/>
    <w:rsid w:val="001B7F36"/>
    <w:rsid w:val="001C045D"/>
    <w:rsid w:val="001C0A4A"/>
    <w:rsid w:val="001C11AF"/>
    <w:rsid w:val="001C205A"/>
    <w:rsid w:val="001C232E"/>
    <w:rsid w:val="001C26CE"/>
    <w:rsid w:val="001C285A"/>
    <w:rsid w:val="001C28E1"/>
    <w:rsid w:val="001C29E5"/>
    <w:rsid w:val="001C34BE"/>
    <w:rsid w:val="001C3811"/>
    <w:rsid w:val="001C3895"/>
    <w:rsid w:val="001C47A7"/>
    <w:rsid w:val="001C480D"/>
    <w:rsid w:val="001C4A85"/>
    <w:rsid w:val="001C4C69"/>
    <w:rsid w:val="001C4CDB"/>
    <w:rsid w:val="001C5215"/>
    <w:rsid w:val="001C54DB"/>
    <w:rsid w:val="001C553C"/>
    <w:rsid w:val="001C588A"/>
    <w:rsid w:val="001C63CB"/>
    <w:rsid w:val="001C6CED"/>
    <w:rsid w:val="001C70CB"/>
    <w:rsid w:val="001C71C3"/>
    <w:rsid w:val="001C7501"/>
    <w:rsid w:val="001C7C87"/>
    <w:rsid w:val="001C7FCB"/>
    <w:rsid w:val="001D05A4"/>
    <w:rsid w:val="001D0BFA"/>
    <w:rsid w:val="001D146F"/>
    <w:rsid w:val="001D1AA7"/>
    <w:rsid w:val="001D200A"/>
    <w:rsid w:val="001D2B78"/>
    <w:rsid w:val="001D32F8"/>
    <w:rsid w:val="001D4485"/>
    <w:rsid w:val="001D4799"/>
    <w:rsid w:val="001D4F28"/>
    <w:rsid w:val="001D5563"/>
    <w:rsid w:val="001D6054"/>
    <w:rsid w:val="001D6329"/>
    <w:rsid w:val="001D6487"/>
    <w:rsid w:val="001D70F1"/>
    <w:rsid w:val="001D7A04"/>
    <w:rsid w:val="001D7BB4"/>
    <w:rsid w:val="001E044B"/>
    <w:rsid w:val="001E04C9"/>
    <w:rsid w:val="001E13A3"/>
    <w:rsid w:val="001E289A"/>
    <w:rsid w:val="001E28A7"/>
    <w:rsid w:val="001E2E7D"/>
    <w:rsid w:val="001E3044"/>
    <w:rsid w:val="001E34A7"/>
    <w:rsid w:val="001E43B2"/>
    <w:rsid w:val="001E46B9"/>
    <w:rsid w:val="001E4BFF"/>
    <w:rsid w:val="001E4E0B"/>
    <w:rsid w:val="001E501B"/>
    <w:rsid w:val="001E63D2"/>
    <w:rsid w:val="001E6D75"/>
    <w:rsid w:val="001E6E3C"/>
    <w:rsid w:val="001E6EE8"/>
    <w:rsid w:val="001E7149"/>
    <w:rsid w:val="001E7994"/>
    <w:rsid w:val="001E7D38"/>
    <w:rsid w:val="001F049D"/>
    <w:rsid w:val="001F0C14"/>
    <w:rsid w:val="001F1159"/>
    <w:rsid w:val="001F11AF"/>
    <w:rsid w:val="001F11EB"/>
    <w:rsid w:val="001F1C71"/>
    <w:rsid w:val="001F1D3A"/>
    <w:rsid w:val="001F2135"/>
    <w:rsid w:val="001F215A"/>
    <w:rsid w:val="001F2175"/>
    <w:rsid w:val="001F2919"/>
    <w:rsid w:val="001F2D33"/>
    <w:rsid w:val="001F2E12"/>
    <w:rsid w:val="001F365F"/>
    <w:rsid w:val="001F449D"/>
    <w:rsid w:val="001F4803"/>
    <w:rsid w:val="001F4A7F"/>
    <w:rsid w:val="001F4ADC"/>
    <w:rsid w:val="001F59CD"/>
    <w:rsid w:val="001F5B03"/>
    <w:rsid w:val="001F6825"/>
    <w:rsid w:val="001F69BE"/>
    <w:rsid w:val="001F6FF3"/>
    <w:rsid w:val="001F7239"/>
    <w:rsid w:val="001F76B7"/>
    <w:rsid w:val="001F76DF"/>
    <w:rsid w:val="0020049B"/>
    <w:rsid w:val="00200679"/>
    <w:rsid w:val="002009D9"/>
    <w:rsid w:val="00201006"/>
    <w:rsid w:val="002019DF"/>
    <w:rsid w:val="00202E3E"/>
    <w:rsid w:val="00203D80"/>
    <w:rsid w:val="00203DED"/>
    <w:rsid w:val="00205602"/>
    <w:rsid w:val="00206005"/>
    <w:rsid w:val="002061E0"/>
    <w:rsid w:val="00206274"/>
    <w:rsid w:val="0020655A"/>
    <w:rsid w:val="00206724"/>
    <w:rsid w:val="00206B7B"/>
    <w:rsid w:val="00207089"/>
    <w:rsid w:val="002078E2"/>
    <w:rsid w:val="00207EC8"/>
    <w:rsid w:val="002101F0"/>
    <w:rsid w:val="002103BC"/>
    <w:rsid w:val="0021105E"/>
    <w:rsid w:val="00211138"/>
    <w:rsid w:val="0021117D"/>
    <w:rsid w:val="00211250"/>
    <w:rsid w:val="002112CD"/>
    <w:rsid w:val="002116B4"/>
    <w:rsid w:val="002118C8"/>
    <w:rsid w:val="00211A38"/>
    <w:rsid w:val="002124CC"/>
    <w:rsid w:val="00213674"/>
    <w:rsid w:val="00213F12"/>
    <w:rsid w:val="00214331"/>
    <w:rsid w:val="00214415"/>
    <w:rsid w:val="00214581"/>
    <w:rsid w:val="002147AA"/>
    <w:rsid w:val="00214A71"/>
    <w:rsid w:val="00215AC1"/>
    <w:rsid w:val="00215D38"/>
    <w:rsid w:val="00215E4D"/>
    <w:rsid w:val="0021671A"/>
    <w:rsid w:val="00216C4A"/>
    <w:rsid w:val="00216C64"/>
    <w:rsid w:val="00216DCC"/>
    <w:rsid w:val="00216F1D"/>
    <w:rsid w:val="00217010"/>
    <w:rsid w:val="0021706C"/>
    <w:rsid w:val="0021714F"/>
    <w:rsid w:val="0021750A"/>
    <w:rsid w:val="00220D96"/>
    <w:rsid w:val="002212CA"/>
    <w:rsid w:val="002217FE"/>
    <w:rsid w:val="00221DF7"/>
    <w:rsid w:val="00221F95"/>
    <w:rsid w:val="002223B3"/>
    <w:rsid w:val="00222E41"/>
    <w:rsid w:val="002233BD"/>
    <w:rsid w:val="00223765"/>
    <w:rsid w:val="002239F9"/>
    <w:rsid w:val="002246EF"/>
    <w:rsid w:val="00225C18"/>
    <w:rsid w:val="00226588"/>
    <w:rsid w:val="00226C83"/>
    <w:rsid w:val="0022714B"/>
    <w:rsid w:val="0023050B"/>
    <w:rsid w:val="0023056C"/>
    <w:rsid w:val="002305CF"/>
    <w:rsid w:val="00231851"/>
    <w:rsid w:val="00231910"/>
    <w:rsid w:val="00231ACB"/>
    <w:rsid w:val="00232065"/>
    <w:rsid w:val="0023242D"/>
    <w:rsid w:val="002324BE"/>
    <w:rsid w:val="00232C0A"/>
    <w:rsid w:val="00232CDC"/>
    <w:rsid w:val="00232EF0"/>
    <w:rsid w:val="0023372B"/>
    <w:rsid w:val="002339F4"/>
    <w:rsid w:val="00233FBC"/>
    <w:rsid w:val="002343C9"/>
    <w:rsid w:val="002347CA"/>
    <w:rsid w:val="00234C79"/>
    <w:rsid w:val="00234E94"/>
    <w:rsid w:val="0023538B"/>
    <w:rsid w:val="0023545B"/>
    <w:rsid w:val="00235995"/>
    <w:rsid w:val="00236156"/>
    <w:rsid w:val="0023700B"/>
    <w:rsid w:val="00237CA3"/>
    <w:rsid w:val="00237D4D"/>
    <w:rsid w:val="00240274"/>
    <w:rsid w:val="0024038C"/>
    <w:rsid w:val="00240762"/>
    <w:rsid w:val="00240819"/>
    <w:rsid w:val="00240875"/>
    <w:rsid w:val="002410B7"/>
    <w:rsid w:val="00241497"/>
    <w:rsid w:val="00241708"/>
    <w:rsid w:val="00241A5E"/>
    <w:rsid w:val="00241A5F"/>
    <w:rsid w:val="00241AA0"/>
    <w:rsid w:val="00241BE8"/>
    <w:rsid w:val="00241F08"/>
    <w:rsid w:val="00242264"/>
    <w:rsid w:val="00242B9D"/>
    <w:rsid w:val="00242F12"/>
    <w:rsid w:val="00243017"/>
    <w:rsid w:val="00243339"/>
    <w:rsid w:val="00243A39"/>
    <w:rsid w:val="002445F4"/>
    <w:rsid w:val="002456D3"/>
    <w:rsid w:val="00245976"/>
    <w:rsid w:val="002459B8"/>
    <w:rsid w:val="00245F46"/>
    <w:rsid w:val="0024602C"/>
    <w:rsid w:val="00246158"/>
    <w:rsid w:val="00246ADA"/>
    <w:rsid w:val="00246C64"/>
    <w:rsid w:val="00247410"/>
    <w:rsid w:val="00247422"/>
    <w:rsid w:val="00247B07"/>
    <w:rsid w:val="00247CF0"/>
    <w:rsid w:val="002501DE"/>
    <w:rsid w:val="002504A6"/>
    <w:rsid w:val="00251181"/>
    <w:rsid w:val="0025129C"/>
    <w:rsid w:val="002516A9"/>
    <w:rsid w:val="00252216"/>
    <w:rsid w:val="00252FAF"/>
    <w:rsid w:val="0025347C"/>
    <w:rsid w:val="00253560"/>
    <w:rsid w:val="002536CE"/>
    <w:rsid w:val="0025486E"/>
    <w:rsid w:val="00254AFF"/>
    <w:rsid w:val="00255D09"/>
    <w:rsid w:val="0025617C"/>
    <w:rsid w:val="00256756"/>
    <w:rsid w:val="002570D3"/>
    <w:rsid w:val="0025776D"/>
    <w:rsid w:val="00260159"/>
    <w:rsid w:val="002604AF"/>
    <w:rsid w:val="002608D0"/>
    <w:rsid w:val="00260B2B"/>
    <w:rsid w:val="00260CE8"/>
    <w:rsid w:val="00261454"/>
    <w:rsid w:val="0026197D"/>
    <w:rsid w:val="00261D28"/>
    <w:rsid w:val="002621E1"/>
    <w:rsid w:val="00262837"/>
    <w:rsid w:val="00262F47"/>
    <w:rsid w:val="00263B5F"/>
    <w:rsid w:val="00263F4D"/>
    <w:rsid w:val="00264297"/>
    <w:rsid w:val="00264395"/>
    <w:rsid w:val="0026451A"/>
    <w:rsid w:val="00264592"/>
    <w:rsid w:val="002649A8"/>
    <w:rsid w:val="00264AAF"/>
    <w:rsid w:val="00264B04"/>
    <w:rsid w:val="0026615F"/>
    <w:rsid w:val="0026646F"/>
    <w:rsid w:val="00266D95"/>
    <w:rsid w:val="00267387"/>
    <w:rsid w:val="00267910"/>
    <w:rsid w:val="002700E3"/>
    <w:rsid w:val="00270421"/>
    <w:rsid w:val="002706B1"/>
    <w:rsid w:val="00271F33"/>
    <w:rsid w:val="00272068"/>
    <w:rsid w:val="0027285B"/>
    <w:rsid w:val="002728D6"/>
    <w:rsid w:val="0027293F"/>
    <w:rsid w:val="00274547"/>
    <w:rsid w:val="00274E1F"/>
    <w:rsid w:val="00274F03"/>
    <w:rsid w:val="0027525C"/>
    <w:rsid w:val="0027555A"/>
    <w:rsid w:val="002755F6"/>
    <w:rsid w:val="00275A1F"/>
    <w:rsid w:val="00275EE8"/>
    <w:rsid w:val="00276067"/>
    <w:rsid w:val="0027613A"/>
    <w:rsid w:val="002766FE"/>
    <w:rsid w:val="00276F03"/>
    <w:rsid w:val="00277064"/>
    <w:rsid w:val="00277AFA"/>
    <w:rsid w:val="00277CA9"/>
    <w:rsid w:val="00280CA4"/>
    <w:rsid w:val="00280D2B"/>
    <w:rsid w:val="00281065"/>
    <w:rsid w:val="0028143B"/>
    <w:rsid w:val="002814BD"/>
    <w:rsid w:val="00281ECB"/>
    <w:rsid w:val="002822AD"/>
    <w:rsid w:val="002825CC"/>
    <w:rsid w:val="00283BAE"/>
    <w:rsid w:val="00283E84"/>
    <w:rsid w:val="00283ECC"/>
    <w:rsid w:val="00283F3A"/>
    <w:rsid w:val="00284048"/>
    <w:rsid w:val="0028477E"/>
    <w:rsid w:val="00284D6D"/>
    <w:rsid w:val="0028512C"/>
    <w:rsid w:val="00285317"/>
    <w:rsid w:val="0028534B"/>
    <w:rsid w:val="0028535C"/>
    <w:rsid w:val="00285BD0"/>
    <w:rsid w:val="00285EE1"/>
    <w:rsid w:val="00286554"/>
    <w:rsid w:val="00286CA8"/>
    <w:rsid w:val="00286E67"/>
    <w:rsid w:val="00287EC2"/>
    <w:rsid w:val="0029039F"/>
    <w:rsid w:val="0029095D"/>
    <w:rsid w:val="00290D9C"/>
    <w:rsid w:val="00291F64"/>
    <w:rsid w:val="00291F8F"/>
    <w:rsid w:val="00292712"/>
    <w:rsid w:val="002929D9"/>
    <w:rsid w:val="00292DBE"/>
    <w:rsid w:val="00292FCF"/>
    <w:rsid w:val="00293FB4"/>
    <w:rsid w:val="00294EEE"/>
    <w:rsid w:val="00294F70"/>
    <w:rsid w:val="00295791"/>
    <w:rsid w:val="0029586B"/>
    <w:rsid w:val="00295998"/>
    <w:rsid w:val="00295B85"/>
    <w:rsid w:val="00295CBD"/>
    <w:rsid w:val="002961FD"/>
    <w:rsid w:val="002962DB"/>
    <w:rsid w:val="00296616"/>
    <w:rsid w:val="00297617"/>
    <w:rsid w:val="002979B9"/>
    <w:rsid w:val="00297BA5"/>
    <w:rsid w:val="00297D50"/>
    <w:rsid w:val="00297FCF"/>
    <w:rsid w:val="002A042C"/>
    <w:rsid w:val="002A0EAA"/>
    <w:rsid w:val="002A0FFD"/>
    <w:rsid w:val="002A1B0F"/>
    <w:rsid w:val="002A1C86"/>
    <w:rsid w:val="002A2445"/>
    <w:rsid w:val="002A2B48"/>
    <w:rsid w:val="002A2BEB"/>
    <w:rsid w:val="002A2CD9"/>
    <w:rsid w:val="002A2D4C"/>
    <w:rsid w:val="002A2F7F"/>
    <w:rsid w:val="002A41CC"/>
    <w:rsid w:val="002A44EF"/>
    <w:rsid w:val="002A4BE4"/>
    <w:rsid w:val="002A4E0C"/>
    <w:rsid w:val="002A5872"/>
    <w:rsid w:val="002A5D64"/>
    <w:rsid w:val="002A6015"/>
    <w:rsid w:val="002A6A5E"/>
    <w:rsid w:val="002B0320"/>
    <w:rsid w:val="002B0A6F"/>
    <w:rsid w:val="002B0ED3"/>
    <w:rsid w:val="002B1815"/>
    <w:rsid w:val="002B2533"/>
    <w:rsid w:val="002B31AE"/>
    <w:rsid w:val="002B3692"/>
    <w:rsid w:val="002B3FC8"/>
    <w:rsid w:val="002B4126"/>
    <w:rsid w:val="002B44C1"/>
    <w:rsid w:val="002B4528"/>
    <w:rsid w:val="002B49E1"/>
    <w:rsid w:val="002B4B3F"/>
    <w:rsid w:val="002B5077"/>
    <w:rsid w:val="002B5467"/>
    <w:rsid w:val="002B55D2"/>
    <w:rsid w:val="002B58C5"/>
    <w:rsid w:val="002B597D"/>
    <w:rsid w:val="002B5B97"/>
    <w:rsid w:val="002B5C82"/>
    <w:rsid w:val="002B5EF2"/>
    <w:rsid w:val="002B62B4"/>
    <w:rsid w:val="002B6378"/>
    <w:rsid w:val="002B6684"/>
    <w:rsid w:val="002B6AB4"/>
    <w:rsid w:val="002B6BF7"/>
    <w:rsid w:val="002B781E"/>
    <w:rsid w:val="002C04E6"/>
    <w:rsid w:val="002C0988"/>
    <w:rsid w:val="002C0E01"/>
    <w:rsid w:val="002C1013"/>
    <w:rsid w:val="002C1314"/>
    <w:rsid w:val="002C1FB5"/>
    <w:rsid w:val="002C25EB"/>
    <w:rsid w:val="002C278E"/>
    <w:rsid w:val="002C2C26"/>
    <w:rsid w:val="002C2DD5"/>
    <w:rsid w:val="002C2E61"/>
    <w:rsid w:val="002C33F5"/>
    <w:rsid w:val="002C4601"/>
    <w:rsid w:val="002C460F"/>
    <w:rsid w:val="002C5AE2"/>
    <w:rsid w:val="002C6C82"/>
    <w:rsid w:val="002C6D22"/>
    <w:rsid w:val="002C77BC"/>
    <w:rsid w:val="002D00D6"/>
    <w:rsid w:val="002D074C"/>
    <w:rsid w:val="002D1641"/>
    <w:rsid w:val="002D2289"/>
    <w:rsid w:val="002D22FF"/>
    <w:rsid w:val="002D2E2A"/>
    <w:rsid w:val="002D31F3"/>
    <w:rsid w:val="002D36BF"/>
    <w:rsid w:val="002D472F"/>
    <w:rsid w:val="002D4AC8"/>
    <w:rsid w:val="002D4B30"/>
    <w:rsid w:val="002D5051"/>
    <w:rsid w:val="002D5EBE"/>
    <w:rsid w:val="002D5F58"/>
    <w:rsid w:val="002D6E52"/>
    <w:rsid w:val="002D71C4"/>
    <w:rsid w:val="002D7582"/>
    <w:rsid w:val="002D7B09"/>
    <w:rsid w:val="002D7B5C"/>
    <w:rsid w:val="002E0167"/>
    <w:rsid w:val="002E0642"/>
    <w:rsid w:val="002E155B"/>
    <w:rsid w:val="002E20BC"/>
    <w:rsid w:val="002E2637"/>
    <w:rsid w:val="002E27F1"/>
    <w:rsid w:val="002E2D23"/>
    <w:rsid w:val="002E3417"/>
    <w:rsid w:val="002E35FE"/>
    <w:rsid w:val="002E3882"/>
    <w:rsid w:val="002E3A95"/>
    <w:rsid w:val="002E4173"/>
    <w:rsid w:val="002E4E45"/>
    <w:rsid w:val="002E5225"/>
    <w:rsid w:val="002E5B15"/>
    <w:rsid w:val="002E5B9B"/>
    <w:rsid w:val="002E5D94"/>
    <w:rsid w:val="002E628C"/>
    <w:rsid w:val="002E692C"/>
    <w:rsid w:val="002E6CFF"/>
    <w:rsid w:val="002E74B7"/>
    <w:rsid w:val="002E75D2"/>
    <w:rsid w:val="002E776C"/>
    <w:rsid w:val="002E7A03"/>
    <w:rsid w:val="002E7AF5"/>
    <w:rsid w:val="002E7FEA"/>
    <w:rsid w:val="002F0133"/>
    <w:rsid w:val="002F05AD"/>
    <w:rsid w:val="002F069B"/>
    <w:rsid w:val="002F0720"/>
    <w:rsid w:val="002F0E1E"/>
    <w:rsid w:val="002F112F"/>
    <w:rsid w:val="002F166E"/>
    <w:rsid w:val="002F2456"/>
    <w:rsid w:val="002F2A7E"/>
    <w:rsid w:val="002F3437"/>
    <w:rsid w:val="002F36B4"/>
    <w:rsid w:val="002F3F98"/>
    <w:rsid w:val="002F45A2"/>
    <w:rsid w:val="002F481C"/>
    <w:rsid w:val="002F5601"/>
    <w:rsid w:val="002F60CE"/>
    <w:rsid w:val="002F6F5C"/>
    <w:rsid w:val="002F761D"/>
    <w:rsid w:val="00300549"/>
    <w:rsid w:val="00300CA3"/>
    <w:rsid w:val="00300F7E"/>
    <w:rsid w:val="003011EB"/>
    <w:rsid w:val="003013A0"/>
    <w:rsid w:val="003014EC"/>
    <w:rsid w:val="003016D1"/>
    <w:rsid w:val="00301A96"/>
    <w:rsid w:val="00303C76"/>
    <w:rsid w:val="00304A40"/>
    <w:rsid w:val="003057FF"/>
    <w:rsid w:val="00305915"/>
    <w:rsid w:val="003059E8"/>
    <w:rsid w:val="00305AB5"/>
    <w:rsid w:val="003064C7"/>
    <w:rsid w:val="00306CCC"/>
    <w:rsid w:val="0030706E"/>
    <w:rsid w:val="003072C2"/>
    <w:rsid w:val="003074D7"/>
    <w:rsid w:val="003075C5"/>
    <w:rsid w:val="00307B55"/>
    <w:rsid w:val="00311B46"/>
    <w:rsid w:val="00311E50"/>
    <w:rsid w:val="00312838"/>
    <w:rsid w:val="00312F52"/>
    <w:rsid w:val="00313F17"/>
    <w:rsid w:val="003148D0"/>
    <w:rsid w:val="00315360"/>
    <w:rsid w:val="0031561A"/>
    <w:rsid w:val="00315734"/>
    <w:rsid w:val="00315F8D"/>
    <w:rsid w:val="00315F9E"/>
    <w:rsid w:val="003160ED"/>
    <w:rsid w:val="00317490"/>
    <w:rsid w:val="00317796"/>
    <w:rsid w:val="00317B8C"/>
    <w:rsid w:val="00317DDB"/>
    <w:rsid w:val="00317F2C"/>
    <w:rsid w:val="00317F5C"/>
    <w:rsid w:val="003203E4"/>
    <w:rsid w:val="003204BE"/>
    <w:rsid w:val="00320DA1"/>
    <w:rsid w:val="00320E7D"/>
    <w:rsid w:val="0032194E"/>
    <w:rsid w:val="0032392C"/>
    <w:rsid w:val="0032478D"/>
    <w:rsid w:val="00324A45"/>
    <w:rsid w:val="00324AA4"/>
    <w:rsid w:val="00324C55"/>
    <w:rsid w:val="00324FA6"/>
    <w:rsid w:val="00324FAC"/>
    <w:rsid w:val="00324FFE"/>
    <w:rsid w:val="003257FE"/>
    <w:rsid w:val="00325A55"/>
    <w:rsid w:val="00327D8E"/>
    <w:rsid w:val="003302CB"/>
    <w:rsid w:val="0033087F"/>
    <w:rsid w:val="00330DF3"/>
    <w:rsid w:val="00331FE2"/>
    <w:rsid w:val="00332170"/>
    <w:rsid w:val="00332A47"/>
    <w:rsid w:val="00332C9F"/>
    <w:rsid w:val="00333315"/>
    <w:rsid w:val="003339FD"/>
    <w:rsid w:val="00333B2D"/>
    <w:rsid w:val="00333B7C"/>
    <w:rsid w:val="00333CE6"/>
    <w:rsid w:val="00333DCC"/>
    <w:rsid w:val="00333E13"/>
    <w:rsid w:val="00333F81"/>
    <w:rsid w:val="003342D1"/>
    <w:rsid w:val="00334E32"/>
    <w:rsid w:val="003354B7"/>
    <w:rsid w:val="00335FCE"/>
    <w:rsid w:val="0033674E"/>
    <w:rsid w:val="00336F91"/>
    <w:rsid w:val="003373FE"/>
    <w:rsid w:val="00337546"/>
    <w:rsid w:val="003378D0"/>
    <w:rsid w:val="00337A20"/>
    <w:rsid w:val="00337D9E"/>
    <w:rsid w:val="00340BEE"/>
    <w:rsid w:val="0034112D"/>
    <w:rsid w:val="003411FB"/>
    <w:rsid w:val="00341760"/>
    <w:rsid w:val="00341821"/>
    <w:rsid w:val="00341A36"/>
    <w:rsid w:val="00341F83"/>
    <w:rsid w:val="00342039"/>
    <w:rsid w:val="00342685"/>
    <w:rsid w:val="00343055"/>
    <w:rsid w:val="0034474F"/>
    <w:rsid w:val="003449F5"/>
    <w:rsid w:val="0034501B"/>
    <w:rsid w:val="003453C7"/>
    <w:rsid w:val="00345435"/>
    <w:rsid w:val="0034627F"/>
    <w:rsid w:val="003471CA"/>
    <w:rsid w:val="003475DE"/>
    <w:rsid w:val="0034771E"/>
    <w:rsid w:val="00347923"/>
    <w:rsid w:val="0034796B"/>
    <w:rsid w:val="00347BF5"/>
    <w:rsid w:val="0035020F"/>
    <w:rsid w:val="00350210"/>
    <w:rsid w:val="003505AC"/>
    <w:rsid w:val="00350E3C"/>
    <w:rsid w:val="00351007"/>
    <w:rsid w:val="0035172A"/>
    <w:rsid w:val="003517FA"/>
    <w:rsid w:val="00351E58"/>
    <w:rsid w:val="00352FD5"/>
    <w:rsid w:val="003530BB"/>
    <w:rsid w:val="003537C5"/>
    <w:rsid w:val="0035405A"/>
    <w:rsid w:val="00354404"/>
    <w:rsid w:val="00354EA6"/>
    <w:rsid w:val="00355139"/>
    <w:rsid w:val="003554C7"/>
    <w:rsid w:val="00355562"/>
    <w:rsid w:val="0035580E"/>
    <w:rsid w:val="0035647A"/>
    <w:rsid w:val="003564B0"/>
    <w:rsid w:val="003567DD"/>
    <w:rsid w:val="00356F68"/>
    <w:rsid w:val="00357F2C"/>
    <w:rsid w:val="0036028C"/>
    <w:rsid w:val="00360B39"/>
    <w:rsid w:val="00361008"/>
    <w:rsid w:val="0036127F"/>
    <w:rsid w:val="00362A07"/>
    <w:rsid w:val="00363153"/>
    <w:rsid w:val="00363C23"/>
    <w:rsid w:val="00364D88"/>
    <w:rsid w:val="00365FDF"/>
    <w:rsid w:val="00366076"/>
    <w:rsid w:val="0036622C"/>
    <w:rsid w:val="00366448"/>
    <w:rsid w:val="003664E7"/>
    <w:rsid w:val="00366C20"/>
    <w:rsid w:val="00367FD9"/>
    <w:rsid w:val="003700A9"/>
    <w:rsid w:val="003703F3"/>
    <w:rsid w:val="00370595"/>
    <w:rsid w:val="00370A27"/>
    <w:rsid w:val="00370DFB"/>
    <w:rsid w:val="0037115E"/>
    <w:rsid w:val="003713B2"/>
    <w:rsid w:val="00371589"/>
    <w:rsid w:val="00371F0F"/>
    <w:rsid w:val="00372740"/>
    <w:rsid w:val="00372DA4"/>
    <w:rsid w:val="0037411D"/>
    <w:rsid w:val="003742B4"/>
    <w:rsid w:val="00374DA8"/>
    <w:rsid w:val="00374DB8"/>
    <w:rsid w:val="00374F48"/>
    <w:rsid w:val="00375C97"/>
    <w:rsid w:val="003770D2"/>
    <w:rsid w:val="003772B2"/>
    <w:rsid w:val="00377858"/>
    <w:rsid w:val="00377CD4"/>
    <w:rsid w:val="003809BC"/>
    <w:rsid w:val="00380FA3"/>
    <w:rsid w:val="0038175F"/>
    <w:rsid w:val="003822D8"/>
    <w:rsid w:val="003829B3"/>
    <w:rsid w:val="00382D79"/>
    <w:rsid w:val="00382EB6"/>
    <w:rsid w:val="00383938"/>
    <w:rsid w:val="00383A12"/>
    <w:rsid w:val="00383BDF"/>
    <w:rsid w:val="003844F4"/>
    <w:rsid w:val="0038599E"/>
    <w:rsid w:val="003859B7"/>
    <w:rsid w:val="00385D24"/>
    <w:rsid w:val="0038612A"/>
    <w:rsid w:val="003861AB"/>
    <w:rsid w:val="00386A09"/>
    <w:rsid w:val="00386CF1"/>
    <w:rsid w:val="00386D28"/>
    <w:rsid w:val="00387220"/>
    <w:rsid w:val="003873A4"/>
    <w:rsid w:val="003873CE"/>
    <w:rsid w:val="0038757D"/>
    <w:rsid w:val="00387AE2"/>
    <w:rsid w:val="00387AFE"/>
    <w:rsid w:val="0039024C"/>
    <w:rsid w:val="00390752"/>
    <w:rsid w:val="00390F54"/>
    <w:rsid w:val="00390FE6"/>
    <w:rsid w:val="00391279"/>
    <w:rsid w:val="0039131C"/>
    <w:rsid w:val="00391445"/>
    <w:rsid w:val="00391563"/>
    <w:rsid w:val="00391852"/>
    <w:rsid w:val="003919BF"/>
    <w:rsid w:val="003919D4"/>
    <w:rsid w:val="00391BE5"/>
    <w:rsid w:val="00392059"/>
    <w:rsid w:val="00392728"/>
    <w:rsid w:val="00392B0B"/>
    <w:rsid w:val="0039317B"/>
    <w:rsid w:val="00393A16"/>
    <w:rsid w:val="00393E08"/>
    <w:rsid w:val="0039425E"/>
    <w:rsid w:val="003943AA"/>
    <w:rsid w:val="0039451D"/>
    <w:rsid w:val="00394C66"/>
    <w:rsid w:val="00394E9E"/>
    <w:rsid w:val="0039514D"/>
    <w:rsid w:val="0039593F"/>
    <w:rsid w:val="0039651A"/>
    <w:rsid w:val="0039756B"/>
    <w:rsid w:val="003A090F"/>
    <w:rsid w:val="003A0BDB"/>
    <w:rsid w:val="003A0C4A"/>
    <w:rsid w:val="003A1759"/>
    <w:rsid w:val="003A1CBA"/>
    <w:rsid w:val="003A1CCE"/>
    <w:rsid w:val="003A1CFD"/>
    <w:rsid w:val="003A1D83"/>
    <w:rsid w:val="003A226C"/>
    <w:rsid w:val="003A2963"/>
    <w:rsid w:val="003A31CA"/>
    <w:rsid w:val="003A333A"/>
    <w:rsid w:val="003A335D"/>
    <w:rsid w:val="003A3B50"/>
    <w:rsid w:val="003A3B99"/>
    <w:rsid w:val="003A3F20"/>
    <w:rsid w:val="003A3F5A"/>
    <w:rsid w:val="003A485C"/>
    <w:rsid w:val="003A4C40"/>
    <w:rsid w:val="003A60CE"/>
    <w:rsid w:val="003A75F3"/>
    <w:rsid w:val="003B01E3"/>
    <w:rsid w:val="003B02D0"/>
    <w:rsid w:val="003B0712"/>
    <w:rsid w:val="003B1AC5"/>
    <w:rsid w:val="003B1D73"/>
    <w:rsid w:val="003B2275"/>
    <w:rsid w:val="003B2A6E"/>
    <w:rsid w:val="003B2CBD"/>
    <w:rsid w:val="003B3A09"/>
    <w:rsid w:val="003B3BD0"/>
    <w:rsid w:val="003B470E"/>
    <w:rsid w:val="003B4863"/>
    <w:rsid w:val="003B5B1E"/>
    <w:rsid w:val="003B5C89"/>
    <w:rsid w:val="003B6864"/>
    <w:rsid w:val="003B68C4"/>
    <w:rsid w:val="003B6B46"/>
    <w:rsid w:val="003B6BBC"/>
    <w:rsid w:val="003B6CB9"/>
    <w:rsid w:val="003C015F"/>
    <w:rsid w:val="003C04F8"/>
    <w:rsid w:val="003C0805"/>
    <w:rsid w:val="003C0B3C"/>
    <w:rsid w:val="003C10B6"/>
    <w:rsid w:val="003C2366"/>
    <w:rsid w:val="003C2398"/>
    <w:rsid w:val="003C2550"/>
    <w:rsid w:val="003C2A5D"/>
    <w:rsid w:val="003C3298"/>
    <w:rsid w:val="003C3535"/>
    <w:rsid w:val="003C364A"/>
    <w:rsid w:val="003C3F61"/>
    <w:rsid w:val="003C42FA"/>
    <w:rsid w:val="003C4443"/>
    <w:rsid w:val="003C4501"/>
    <w:rsid w:val="003C4A90"/>
    <w:rsid w:val="003C4E32"/>
    <w:rsid w:val="003C4F5E"/>
    <w:rsid w:val="003C574A"/>
    <w:rsid w:val="003C69B2"/>
    <w:rsid w:val="003C6C2F"/>
    <w:rsid w:val="003C6E58"/>
    <w:rsid w:val="003C6E7F"/>
    <w:rsid w:val="003C6FE5"/>
    <w:rsid w:val="003C74B8"/>
    <w:rsid w:val="003C7AB0"/>
    <w:rsid w:val="003C7D9E"/>
    <w:rsid w:val="003D019B"/>
    <w:rsid w:val="003D08E9"/>
    <w:rsid w:val="003D0B99"/>
    <w:rsid w:val="003D1E40"/>
    <w:rsid w:val="003D39EB"/>
    <w:rsid w:val="003D3CB6"/>
    <w:rsid w:val="003D3DFF"/>
    <w:rsid w:val="003D413E"/>
    <w:rsid w:val="003D43FF"/>
    <w:rsid w:val="003D487B"/>
    <w:rsid w:val="003D5BAD"/>
    <w:rsid w:val="003D5D8E"/>
    <w:rsid w:val="003D62F3"/>
    <w:rsid w:val="003D6881"/>
    <w:rsid w:val="003D6A72"/>
    <w:rsid w:val="003D6FB0"/>
    <w:rsid w:val="003D79B8"/>
    <w:rsid w:val="003D7EA6"/>
    <w:rsid w:val="003E09C6"/>
    <w:rsid w:val="003E0B73"/>
    <w:rsid w:val="003E173B"/>
    <w:rsid w:val="003E19F8"/>
    <w:rsid w:val="003E1D23"/>
    <w:rsid w:val="003E27A9"/>
    <w:rsid w:val="003E2EC6"/>
    <w:rsid w:val="003E3069"/>
    <w:rsid w:val="003E3794"/>
    <w:rsid w:val="003E3C85"/>
    <w:rsid w:val="003E4230"/>
    <w:rsid w:val="003E4448"/>
    <w:rsid w:val="003E5014"/>
    <w:rsid w:val="003E53B5"/>
    <w:rsid w:val="003E578B"/>
    <w:rsid w:val="003E59DA"/>
    <w:rsid w:val="003E5D08"/>
    <w:rsid w:val="003E69A0"/>
    <w:rsid w:val="003E6BCE"/>
    <w:rsid w:val="003E6CB3"/>
    <w:rsid w:val="003E7178"/>
    <w:rsid w:val="003E771E"/>
    <w:rsid w:val="003E7C7B"/>
    <w:rsid w:val="003E7DAA"/>
    <w:rsid w:val="003F0108"/>
    <w:rsid w:val="003F06E9"/>
    <w:rsid w:val="003F09F7"/>
    <w:rsid w:val="003F1624"/>
    <w:rsid w:val="003F1B0B"/>
    <w:rsid w:val="003F2842"/>
    <w:rsid w:val="003F290B"/>
    <w:rsid w:val="003F2C7E"/>
    <w:rsid w:val="003F316E"/>
    <w:rsid w:val="003F3E76"/>
    <w:rsid w:val="003F3F8F"/>
    <w:rsid w:val="003F405A"/>
    <w:rsid w:val="003F43ED"/>
    <w:rsid w:val="003F4925"/>
    <w:rsid w:val="003F5101"/>
    <w:rsid w:val="003F5339"/>
    <w:rsid w:val="003F5597"/>
    <w:rsid w:val="003F5ED8"/>
    <w:rsid w:val="003F5F7C"/>
    <w:rsid w:val="003F665F"/>
    <w:rsid w:val="003F6D7F"/>
    <w:rsid w:val="003F799D"/>
    <w:rsid w:val="0040038C"/>
    <w:rsid w:val="004004ED"/>
    <w:rsid w:val="004005F1"/>
    <w:rsid w:val="00400682"/>
    <w:rsid w:val="00400BA3"/>
    <w:rsid w:val="00400C30"/>
    <w:rsid w:val="00402AF0"/>
    <w:rsid w:val="004036CA"/>
    <w:rsid w:val="00403ABA"/>
    <w:rsid w:val="004043E9"/>
    <w:rsid w:val="004051E9"/>
    <w:rsid w:val="00405365"/>
    <w:rsid w:val="004055D5"/>
    <w:rsid w:val="00405902"/>
    <w:rsid w:val="004068C8"/>
    <w:rsid w:val="004074F2"/>
    <w:rsid w:val="004104FC"/>
    <w:rsid w:val="004109F2"/>
    <w:rsid w:val="00410C5D"/>
    <w:rsid w:val="004110FC"/>
    <w:rsid w:val="00411B87"/>
    <w:rsid w:val="00413002"/>
    <w:rsid w:val="00413CC3"/>
    <w:rsid w:val="004141E7"/>
    <w:rsid w:val="00414523"/>
    <w:rsid w:val="00414981"/>
    <w:rsid w:val="004156A2"/>
    <w:rsid w:val="00416574"/>
    <w:rsid w:val="00416F29"/>
    <w:rsid w:val="0041722C"/>
    <w:rsid w:val="004175CB"/>
    <w:rsid w:val="004177F0"/>
    <w:rsid w:val="00417E3A"/>
    <w:rsid w:val="0042022E"/>
    <w:rsid w:val="00420343"/>
    <w:rsid w:val="00420623"/>
    <w:rsid w:val="0042158B"/>
    <w:rsid w:val="00421A08"/>
    <w:rsid w:val="00421A22"/>
    <w:rsid w:val="00421ED3"/>
    <w:rsid w:val="004223D3"/>
    <w:rsid w:val="0042251C"/>
    <w:rsid w:val="00422B71"/>
    <w:rsid w:val="00423305"/>
    <w:rsid w:val="00423635"/>
    <w:rsid w:val="00424BF3"/>
    <w:rsid w:val="00424DA5"/>
    <w:rsid w:val="004253EE"/>
    <w:rsid w:val="00425B66"/>
    <w:rsid w:val="0042636A"/>
    <w:rsid w:val="004266FE"/>
    <w:rsid w:val="004268D5"/>
    <w:rsid w:val="00426D08"/>
    <w:rsid w:val="00427B0F"/>
    <w:rsid w:val="00427E5F"/>
    <w:rsid w:val="00430080"/>
    <w:rsid w:val="0043051F"/>
    <w:rsid w:val="00430652"/>
    <w:rsid w:val="0043093D"/>
    <w:rsid w:val="00430974"/>
    <w:rsid w:val="00430A06"/>
    <w:rsid w:val="00430F94"/>
    <w:rsid w:val="0043130B"/>
    <w:rsid w:val="004317B0"/>
    <w:rsid w:val="00431B72"/>
    <w:rsid w:val="00431C60"/>
    <w:rsid w:val="00432073"/>
    <w:rsid w:val="00432422"/>
    <w:rsid w:val="00432757"/>
    <w:rsid w:val="00432DF0"/>
    <w:rsid w:val="00432F0A"/>
    <w:rsid w:val="0043322A"/>
    <w:rsid w:val="00433333"/>
    <w:rsid w:val="00433433"/>
    <w:rsid w:val="0043343A"/>
    <w:rsid w:val="00433678"/>
    <w:rsid w:val="00433806"/>
    <w:rsid w:val="00434328"/>
    <w:rsid w:val="0043493F"/>
    <w:rsid w:val="00434ACB"/>
    <w:rsid w:val="0043582E"/>
    <w:rsid w:val="00435DDE"/>
    <w:rsid w:val="004360F0"/>
    <w:rsid w:val="00436733"/>
    <w:rsid w:val="00436F2A"/>
    <w:rsid w:val="0043705C"/>
    <w:rsid w:val="004372F6"/>
    <w:rsid w:val="00437611"/>
    <w:rsid w:val="00437A18"/>
    <w:rsid w:val="00440D37"/>
    <w:rsid w:val="0044130B"/>
    <w:rsid w:val="00441C3C"/>
    <w:rsid w:val="0044302A"/>
    <w:rsid w:val="00443124"/>
    <w:rsid w:val="0044318C"/>
    <w:rsid w:val="00443439"/>
    <w:rsid w:val="004439F6"/>
    <w:rsid w:val="00443FE2"/>
    <w:rsid w:val="0044490E"/>
    <w:rsid w:val="00445732"/>
    <w:rsid w:val="004457DA"/>
    <w:rsid w:val="00445F35"/>
    <w:rsid w:val="00445F59"/>
    <w:rsid w:val="004465B3"/>
    <w:rsid w:val="004471A2"/>
    <w:rsid w:val="004501BF"/>
    <w:rsid w:val="004509BE"/>
    <w:rsid w:val="00451377"/>
    <w:rsid w:val="00451603"/>
    <w:rsid w:val="00451BCF"/>
    <w:rsid w:val="004525B8"/>
    <w:rsid w:val="004529F8"/>
    <w:rsid w:val="00452F57"/>
    <w:rsid w:val="0045382D"/>
    <w:rsid w:val="00453E2D"/>
    <w:rsid w:val="00453E2E"/>
    <w:rsid w:val="00454613"/>
    <w:rsid w:val="004546C5"/>
    <w:rsid w:val="004548AF"/>
    <w:rsid w:val="0045502C"/>
    <w:rsid w:val="00455A07"/>
    <w:rsid w:val="00455D3C"/>
    <w:rsid w:val="00456355"/>
    <w:rsid w:val="00456402"/>
    <w:rsid w:val="004569A2"/>
    <w:rsid w:val="004569B6"/>
    <w:rsid w:val="0045771A"/>
    <w:rsid w:val="00460149"/>
    <w:rsid w:val="00460A22"/>
    <w:rsid w:val="00460E4B"/>
    <w:rsid w:val="00460FD3"/>
    <w:rsid w:val="00461218"/>
    <w:rsid w:val="004614C3"/>
    <w:rsid w:val="004614CD"/>
    <w:rsid w:val="00461CEB"/>
    <w:rsid w:val="00461E6B"/>
    <w:rsid w:val="00461EF6"/>
    <w:rsid w:val="0046226D"/>
    <w:rsid w:val="00462753"/>
    <w:rsid w:val="00462A58"/>
    <w:rsid w:val="00463EB8"/>
    <w:rsid w:val="00463F06"/>
    <w:rsid w:val="00464096"/>
    <w:rsid w:val="00464348"/>
    <w:rsid w:val="004644E3"/>
    <w:rsid w:val="00464B6E"/>
    <w:rsid w:val="00464DB2"/>
    <w:rsid w:val="004654E6"/>
    <w:rsid w:val="00465B41"/>
    <w:rsid w:val="00466637"/>
    <w:rsid w:val="0046700C"/>
    <w:rsid w:val="0047064A"/>
    <w:rsid w:val="004709FE"/>
    <w:rsid w:val="00470E58"/>
    <w:rsid w:val="00470F9F"/>
    <w:rsid w:val="00471029"/>
    <w:rsid w:val="004710DC"/>
    <w:rsid w:val="00472ED5"/>
    <w:rsid w:val="00473653"/>
    <w:rsid w:val="00473DD2"/>
    <w:rsid w:val="00473E93"/>
    <w:rsid w:val="00473F4D"/>
    <w:rsid w:val="0047594A"/>
    <w:rsid w:val="00476683"/>
    <w:rsid w:val="00476B60"/>
    <w:rsid w:val="00476BFA"/>
    <w:rsid w:val="00477DE0"/>
    <w:rsid w:val="00477F66"/>
    <w:rsid w:val="004803DF"/>
    <w:rsid w:val="00480709"/>
    <w:rsid w:val="00480B0E"/>
    <w:rsid w:val="0048265C"/>
    <w:rsid w:val="0048267B"/>
    <w:rsid w:val="0048400C"/>
    <w:rsid w:val="004843ED"/>
    <w:rsid w:val="00484CAA"/>
    <w:rsid w:val="0048516D"/>
    <w:rsid w:val="00485E3F"/>
    <w:rsid w:val="00485E7A"/>
    <w:rsid w:val="00486683"/>
    <w:rsid w:val="004866AC"/>
    <w:rsid w:val="00486948"/>
    <w:rsid w:val="00486A4C"/>
    <w:rsid w:val="004871AF"/>
    <w:rsid w:val="004874FB"/>
    <w:rsid w:val="00490364"/>
    <w:rsid w:val="00490B93"/>
    <w:rsid w:val="00490E56"/>
    <w:rsid w:val="00491601"/>
    <w:rsid w:val="00491B82"/>
    <w:rsid w:val="00491B84"/>
    <w:rsid w:val="00491D2B"/>
    <w:rsid w:val="00491D36"/>
    <w:rsid w:val="00491FDA"/>
    <w:rsid w:val="0049248F"/>
    <w:rsid w:val="00493DBF"/>
    <w:rsid w:val="00494058"/>
    <w:rsid w:val="0049405D"/>
    <w:rsid w:val="00494093"/>
    <w:rsid w:val="0049462D"/>
    <w:rsid w:val="00494EE2"/>
    <w:rsid w:val="00494FB3"/>
    <w:rsid w:val="00495569"/>
    <w:rsid w:val="00495609"/>
    <w:rsid w:val="00495783"/>
    <w:rsid w:val="004960DF"/>
    <w:rsid w:val="004969FD"/>
    <w:rsid w:val="00496B38"/>
    <w:rsid w:val="00496F38"/>
    <w:rsid w:val="004974BA"/>
    <w:rsid w:val="00497590"/>
    <w:rsid w:val="00497EC8"/>
    <w:rsid w:val="004A0064"/>
    <w:rsid w:val="004A0110"/>
    <w:rsid w:val="004A0115"/>
    <w:rsid w:val="004A0E89"/>
    <w:rsid w:val="004A19F3"/>
    <w:rsid w:val="004A1A36"/>
    <w:rsid w:val="004A1CDE"/>
    <w:rsid w:val="004A1D1B"/>
    <w:rsid w:val="004A21A3"/>
    <w:rsid w:val="004A2ECC"/>
    <w:rsid w:val="004A2EEB"/>
    <w:rsid w:val="004A3133"/>
    <w:rsid w:val="004A3C6D"/>
    <w:rsid w:val="004A4A90"/>
    <w:rsid w:val="004A4DDA"/>
    <w:rsid w:val="004A4E9D"/>
    <w:rsid w:val="004A50DE"/>
    <w:rsid w:val="004A52AE"/>
    <w:rsid w:val="004A572A"/>
    <w:rsid w:val="004A58C6"/>
    <w:rsid w:val="004A6427"/>
    <w:rsid w:val="004A6F52"/>
    <w:rsid w:val="004A716E"/>
    <w:rsid w:val="004A71F1"/>
    <w:rsid w:val="004A74A3"/>
    <w:rsid w:val="004A75C2"/>
    <w:rsid w:val="004A7C18"/>
    <w:rsid w:val="004A7E1D"/>
    <w:rsid w:val="004B15F9"/>
    <w:rsid w:val="004B17A4"/>
    <w:rsid w:val="004B234F"/>
    <w:rsid w:val="004B36EE"/>
    <w:rsid w:val="004B40DD"/>
    <w:rsid w:val="004B4249"/>
    <w:rsid w:val="004B4A07"/>
    <w:rsid w:val="004B67EE"/>
    <w:rsid w:val="004B6BB0"/>
    <w:rsid w:val="004B7E53"/>
    <w:rsid w:val="004B7F8E"/>
    <w:rsid w:val="004C00F3"/>
    <w:rsid w:val="004C014F"/>
    <w:rsid w:val="004C016F"/>
    <w:rsid w:val="004C054A"/>
    <w:rsid w:val="004C0CCB"/>
    <w:rsid w:val="004C1447"/>
    <w:rsid w:val="004C301B"/>
    <w:rsid w:val="004C3B55"/>
    <w:rsid w:val="004C454A"/>
    <w:rsid w:val="004C47F0"/>
    <w:rsid w:val="004C4E6D"/>
    <w:rsid w:val="004C4F1C"/>
    <w:rsid w:val="004C4F73"/>
    <w:rsid w:val="004C515E"/>
    <w:rsid w:val="004C5680"/>
    <w:rsid w:val="004C5959"/>
    <w:rsid w:val="004C5F3C"/>
    <w:rsid w:val="004C6E93"/>
    <w:rsid w:val="004C7208"/>
    <w:rsid w:val="004C73B6"/>
    <w:rsid w:val="004C7DA3"/>
    <w:rsid w:val="004C7FD0"/>
    <w:rsid w:val="004D000E"/>
    <w:rsid w:val="004D0353"/>
    <w:rsid w:val="004D045C"/>
    <w:rsid w:val="004D0C6D"/>
    <w:rsid w:val="004D1421"/>
    <w:rsid w:val="004D1509"/>
    <w:rsid w:val="004D21AB"/>
    <w:rsid w:val="004D2205"/>
    <w:rsid w:val="004D34A2"/>
    <w:rsid w:val="004D34FA"/>
    <w:rsid w:val="004D3732"/>
    <w:rsid w:val="004D3B6A"/>
    <w:rsid w:val="004D3FF1"/>
    <w:rsid w:val="004D4485"/>
    <w:rsid w:val="004D4C73"/>
    <w:rsid w:val="004D4F57"/>
    <w:rsid w:val="004D529C"/>
    <w:rsid w:val="004D538F"/>
    <w:rsid w:val="004D5735"/>
    <w:rsid w:val="004D5C03"/>
    <w:rsid w:val="004D5C82"/>
    <w:rsid w:val="004D5DEA"/>
    <w:rsid w:val="004D61D3"/>
    <w:rsid w:val="004D64B9"/>
    <w:rsid w:val="004D678D"/>
    <w:rsid w:val="004D69BB"/>
    <w:rsid w:val="004D6CDA"/>
    <w:rsid w:val="004D6E57"/>
    <w:rsid w:val="004D7069"/>
    <w:rsid w:val="004D78C4"/>
    <w:rsid w:val="004D7D3F"/>
    <w:rsid w:val="004E00B6"/>
    <w:rsid w:val="004E0CD8"/>
    <w:rsid w:val="004E1CF5"/>
    <w:rsid w:val="004E2126"/>
    <w:rsid w:val="004E266F"/>
    <w:rsid w:val="004E4266"/>
    <w:rsid w:val="004E43FE"/>
    <w:rsid w:val="004E441B"/>
    <w:rsid w:val="004E44A3"/>
    <w:rsid w:val="004E4B46"/>
    <w:rsid w:val="004E4DE3"/>
    <w:rsid w:val="004E4FD1"/>
    <w:rsid w:val="004E531B"/>
    <w:rsid w:val="004E5776"/>
    <w:rsid w:val="004E58A1"/>
    <w:rsid w:val="004E5DE6"/>
    <w:rsid w:val="004E623D"/>
    <w:rsid w:val="004E6680"/>
    <w:rsid w:val="004E6BF7"/>
    <w:rsid w:val="004E6FD5"/>
    <w:rsid w:val="004F017B"/>
    <w:rsid w:val="004F03CC"/>
    <w:rsid w:val="004F0486"/>
    <w:rsid w:val="004F0739"/>
    <w:rsid w:val="004F0F6E"/>
    <w:rsid w:val="004F1347"/>
    <w:rsid w:val="004F13D9"/>
    <w:rsid w:val="004F15C7"/>
    <w:rsid w:val="004F1B79"/>
    <w:rsid w:val="004F1C58"/>
    <w:rsid w:val="004F1E21"/>
    <w:rsid w:val="004F2220"/>
    <w:rsid w:val="004F28F0"/>
    <w:rsid w:val="004F2D99"/>
    <w:rsid w:val="004F3740"/>
    <w:rsid w:val="004F39B0"/>
    <w:rsid w:val="004F3B88"/>
    <w:rsid w:val="004F3C7A"/>
    <w:rsid w:val="004F3CC7"/>
    <w:rsid w:val="004F43DD"/>
    <w:rsid w:val="004F4B2E"/>
    <w:rsid w:val="004F4ED6"/>
    <w:rsid w:val="004F65C4"/>
    <w:rsid w:val="004F6767"/>
    <w:rsid w:val="004F68A4"/>
    <w:rsid w:val="004F6C05"/>
    <w:rsid w:val="004F6C68"/>
    <w:rsid w:val="004F753B"/>
    <w:rsid w:val="004F7AEF"/>
    <w:rsid w:val="004F7E38"/>
    <w:rsid w:val="00500054"/>
    <w:rsid w:val="00500158"/>
    <w:rsid w:val="005004BE"/>
    <w:rsid w:val="005005D7"/>
    <w:rsid w:val="00501A65"/>
    <w:rsid w:val="00501AA5"/>
    <w:rsid w:val="00501C05"/>
    <w:rsid w:val="00501F53"/>
    <w:rsid w:val="00501FC8"/>
    <w:rsid w:val="0050247A"/>
    <w:rsid w:val="00502573"/>
    <w:rsid w:val="00502846"/>
    <w:rsid w:val="00502B0A"/>
    <w:rsid w:val="00503130"/>
    <w:rsid w:val="00503996"/>
    <w:rsid w:val="0050447E"/>
    <w:rsid w:val="005044B3"/>
    <w:rsid w:val="00504777"/>
    <w:rsid w:val="005048FE"/>
    <w:rsid w:val="00504BE2"/>
    <w:rsid w:val="00504F56"/>
    <w:rsid w:val="00505038"/>
    <w:rsid w:val="0050575A"/>
    <w:rsid w:val="00505BF3"/>
    <w:rsid w:val="005060EB"/>
    <w:rsid w:val="005065ED"/>
    <w:rsid w:val="0050757B"/>
    <w:rsid w:val="00507628"/>
    <w:rsid w:val="00507B30"/>
    <w:rsid w:val="00507BA9"/>
    <w:rsid w:val="005102C7"/>
    <w:rsid w:val="00510590"/>
    <w:rsid w:val="00510D0D"/>
    <w:rsid w:val="00510E4A"/>
    <w:rsid w:val="00511186"/>
    <w:rsid w:val="005111A0"/>
    <w:rsid w:val="00511493"/>
    <w:rsid w:val="005126F6"/>
    <w:rsid w:val="005128DB"/>
    <w:rsid w:val="00512B51"/>
    <w:rsid w:val="00512B82"/>
    <w:rsid w:val="00512F4F"/>
    <w:rsid w:val="00513435"/>
    <w:rsid w:val="005142A2"/>
    <w:rsid w:val="005155B7"/>
    <w:rsid w:val="005155FE"/>
    <w:rsid w:val="00515CC3"/>
    <w:rsid w:val="00515CCA"/>
    <w:rsid w:val="00515DD9"/>
    <w:rsid w:val="00516636"/>
    <w:rsid w:val="005167F0"/>
    <w:rsid w:val="00516866"/>
    <w:rsid w:val="005169C4"/>
    <w:rsid w:val="00516A8E"/>
    <w:rsid w:val="00516BE5"/>
    <w:rsid w:val="00516C75"/>
    <w:rsid w:val="00516E51"/>
    <w:rsid w:val="00517831"/>
    <w:rsid w:val="00517F71"/>
    <w:rsid w:val="005200AC"/>
    <w:rsid w:val="00521709"/>
    <w:rsid w:val="00522047"/>
    <w:rsid w:val="0052223A"/>
    <w:rsid w:val="0052349E"/>
    <w:rsid w:val="00523657"/>
    <w:rsid w:val="0052427A"/>
    <w:rsid w:val="005245A3"/>
    <w:rsid w:val="00524FEA"/>
    <w:rsid w:val="0052503A"/>
    <w:rsid w:val="005255FF"/>
    <w:rsid w:val="00525901"/>
    <w:rsid w:val="00525A59"/>
    <w:rsid w:val="00525B6F"/>
    <w:rsid w:val="00525CE8"/>
    <w:rsid w:val="00526215"/>
    <w:rsid w:val="00526B24"/>
    <w:rsid w:val="00526D9F"/>
    <w:rsid w:val="0052776C"/>
    <w:rsid w:val="00527796"/>
    <w:rsid w:val="00527DEF"/>
    <w:rsid w:val="00527FC0"/>
    <w:rsid w:val="0053049A"/>
    <w:rsid w:val="00530524"/>
    <w:rsid w:val="00531B08"/>
    <w:rsid w:val="00531C10"/>
    <w:rsid w:val="00531DF4"/>
    <w:rsid w:val="00531EB7"/>
    <w:rsid w:val="00532DDD"/>
    <w:rsid w:val="00532F8C"/>
    <w:rsid w:val="00533128"/>
    <w:rsid w:val="0053439A"/>
    <w:rsid w:val="005344B1"/>
    <w:rsid w:val="005344EC"/>
    <w:rsid w:val="00534516"/>
    <w:rsid w:val="00534778"/>
    <w:rsid w:val="0053508F"/>
    <w:rsid w:val="00536414"/>
    <w:rsid w:val="00536A5D"/>
    <w:rsid w:val="00536E5B"/>
    <w:rsid w:val="00536E9C"/>
    <w:rsid w:val="00537342"/>
    <w:rsid w:val="0053776E"/>
    <w:rsid w:val="00540A88"/>
    <w:rsid w:val="00540E77"/>
    <w:rsid w:val="0054110B"/>
    <w:rsid w:val="005415BD"/>
    <w:rsid w:val="00541B12"/>
    <w:rsid w:val="00543331"/>
    <w:rsid w:val="00543614"/>
    <w:rsid w:val="00544692"/>
    <w:rsid w:val="00544E3A"/>
    <w:rsid w:val="00545025"/>
    <w:rsid w:val="0054538A"/>
    <w:rsid w:val="0054545A"/>
    <w:rsid w:val="005454A5"/>
    <w:rsid w:val="005457D6"/>
    <w:rsid w:val="00545AAF"/>
    <w:rsid w:val="00545BFF"/>
    <w:rsid w:val="005468C5"/>
    <w:rsid w:val="00546ACE"/>
    <w:rsid w:val="00546DF1"/>
    <w:rsid w:val="00547469"/>
    <w:rsid w:val="0055095A"/>
    <w:rsid w:val="0055149B"/>
    <w:rsid w:val="00551617"/>
    <w:rsid w:val="00551E7C"/>
    <w:rsid w:val="005526F2"/>
    <w:rsid w:val="00552B94"/>
    <w:rsid w:val="00552D31"/>
    <w:rsid w:val="00552F2C"/>
    <w:rsid w:val="00553719"/>
    <w:rsid w:val="0055376A"/>
    <w:rsid w:val="005537E3"/>
    <w:rsid w:val="00554005"/>
    <w:rsid w:val="00554155"/>
    <w:rsid w:val="00554580"/>
    <w:rsid w:val="00554596"/>
    <w:rsid w:val="00554B51"/>
    <w:rsid w:val="00555A55"/>
    <w:rsid w:val="00556117"/>
    <w:rsid w:val="005568BA"/>
    <w:rsid w:val="00557481"/>
    <w:rsid w:val="00557CA3"/>
    <w:rsid w:val="005606A0"/>
    <w:rsid w:val="00560A95"/>
    <w:rsid w:val="005612D4"/>
    <w:rsid w:val="0056160B"/>
    <w:rsid w:val="00561651"/>
    <w:rsid w:val="00561838"/>
    <w:rsid w:val="00562285"/>
    <w:rsid w:val="00562B73"/>
    <w:rsid w:val="0056329F"/>
    <w:rsid w:val="005638DE"/>
    <w:rsid w:val="0056391A"/>
    <w:rsid w:val="00563CEE"/>
    <w:rsid w:val="00564356"/>
    <w:rsid w:val="005653EC"/>
    <w:rsid w:val="00565E99"/>
    <w:rsid w:val="005664C5"/>
    <w:rsid w:val="0056798F"/>
    <w:rsid w:val="00567F51"/>
    <w:rsid w:val="005704F3"/>
    <w:rsid w:val="00570620"/>
    <w:rsid w:val="00570B78"/>
    <w:rsid w:val="00570D7C"/>
    <w:rsid w:val="005710E9"/>
    <w:rsid w:val="005716D9"/>
    <w:rsid w:val="00571EF1"/>
    <w:rsid w:val="00572CC0"/>
    <w:rsid w:val="00572FAC"/>
    <w:rsid w:val="00573939"/>
    <w:rsid w:val="00573B2D"/>
    <w:rsid w:val="00573E12"/>
    <w:rsid w:val="005742E5"/>
    <w:rsid w:val="005744FF"/>
    <w:rsid w:val="005748C2"/>
    <w:rsid w:val="0057550D"/>
    <w:rsid w:val="00576937"/>
    <w:rsid w:val="00576E8F"/>
    <w:rsid w:val="00576EF8"/>
    <w:rsid w:val="00576F2F"/>
    <w:rsid w:val="00577113"/>
    <w:rsid w:val="00577477"/>
    <w:rsid w:val="00580139"/>
    <w:rsid w:val="00580359"/>
    <w:rsid w:val="005810AA"/>
    <w:rsid w:val="005811F8"/>
    <w:rsid w:val="0058131A"/>
    <w:rsid w:val="00581621"/>
    <w:rsid w:val="00581678"/>
    <w:rsid w:val="00581F8E"/>
    <w:rsid w:val="005827D1"/>
    <w:rsid w:val="00582DD7"/>
    <w:rsid w:val="00583C11"/>
    <w:rsid w:val="00583E67"/>
    <w:rsid w:val="005846F1"/>
    <w:rsid w:val="00585948"/>
    <w:rsid w:val="00585AA4"/>
    <w:rsid w:val="0058615B"/>
    <w:rsid w:val="00586926"/>
    <w:rsid w:val="00586EE6"/>
    <w:rsid w:val="005871DD"/>
    <w:rsid w:val="00590245"/>
    <w:rsid w:val="00590AF5"/>
    <w:rsid w:val="00591662"/>
    <w:rsid w:val="00591D25"/>
    <w:rsid w:val="005921BE"/>
    <w:rsid w:val="00592520"/>
    <w:rsid w:val="00593746"/>
    <w:rsid w:val="00594021"/>
    <w:rsid w:val="00594AFD"/>
    <w:rsid w:val="00594CD4"/>
    <w:rsid w:val="005959BE"/>
    <w:rsid w:val="00595A61"/>
    <w:rsid w:val="00595D3A"/>
    <w:rsid w:val="00595D92"/>
    <w:rsid w:val="005966BE"/>
    <w:rsid w:val="005967F6"/>
    <w:rsid w:val="00596AFB"/>
    <w:rsid w:val="00596B5F"/>
    <w:rsid w:val="00596F49"/>
    <w:rsid w:val="0059717B"/>
    <w:rsid w:val="00597219"/>
    <w:rsid w:val="00597C56"/>
    <w:rsid w:val="00597C9E"/>
    <w:rsid w:val="005A02AC"/>
    <w:rsid w:val="005A14A7"/>
    <w:rsid w:val="005A1720"/>
    <w:rsid w:val="005A19A7"/>
    <w:rsid w:val="005A1ABB"/>
    <w:rsid w:val="005A1B4C"/>
    <w:rsid w:val="005A1B7A"/>
    <w:rsid w:val="005A1BE3"/>
    <w:rsid w:val="005A2181"/>
    <w:rsid w:val="005A29CE"/>
    <w:rsid w:val="005A2DD1"/>
    <w:rsid w:val="005A2DFD"/>
    <w:rsid w:val="005A321B"/>
    <w:rsid w:val="005A334A"/>
    <w:rsid w:val="005A3AFD"/>
    <w:rsid w:val="005A3BDF"/>
    <w:rsid w:val="005A3C31"/>
    <w:rsid w:val="005A3CD3"/>
    <w:rsid w:val="005A3E66"/>
    <w:rsid w:val="005A547D"/>
    <w:rsid w:val="005A5553"/>
    <w:rsid w:val="005A56A3"/>
    <w:rsid w:val="005A5D42"/>
    <w:rsid w:val="005A5FFF"/>
    <w:rsid w:val="005A66D5"/>
    <w:rsid w:val="005A6729"/>
    <w:rsid w:val="005A6903"/>
    <w:rsid w:val="005A696B"/>
    <w:rsid w:val="005A6E47"/>
    <w:rsid w:val="005A76D4"/>
    <w:rsid w:val="005A7D81"/>
    <w:rsid w:val="005A7DC2"/>
    <w:rsid w:val="005A7E71"/>
    <w:rsid w:val="005B04DF"/>
    <w:rsid w:val="005B2027"/>
    <w:rsid w:val="005B25D6"/>
    <w:rsid w:val="005B274E"/>
    <w:rsid w:val="005B2754"/>
    <w:rsid w:val="005B2F2E"/>
    <w:rsid w:val="005B35D9"/>
    <w:rsid w:val="005B3B58"/>
    <w:rsid w:val="005B4A33"/>
    <w:rsid w:val="005B4A8C"/>
    <w:rsid w:val="005B4BDE"/>
    <w:rsid w:val="005B4D24"/>
    <w:rsid w:val="005B6501"/>
    <w:rsid w:val="005B687A"/>
    <w:rsid w:val="005B6BA6"/>
    <w:rsid w:val="005B6F91"/>
    <w:rsid w:val="005B77E3"/>
    <w:rsid w:val="005B7A08"/>
    <w:rsid w:val="005B7D60"/>
    <w:rsid w:val="005C0E4C"/>
    <w:rsid w:val="005C0EFA"/>
    <w:rsid w:val="005C1425"/>
    <w:rsid w:val="005C17A1"/>
    <w:rsid w:val="005C1F97"/>
    <w:rsid w:val="005C1FBA"/>
    <w:rsid w:val="005C2292"/>
    <w:rsid w:val="005C27E9"/>
    <w:rsid w:val="005C3148"/>
    <w:rsid w:val="005C3320"/>
    <w:rsid w:val="005C3848"/>
    <w:rsid w:val="005C3989"/>
    <w:rsid w:val="005C4ADC"/>
    <w:rsid w:val="005C4CF8"/>
    <w:rsid w:val="005C4F5D"/>
    <w:rsid w:val="005C588E"/>
    <w:rsid w:val="005C6447"/>
    <w:rsid w:val="005C65DB"/>
    <w:rsid w:val="005C69F5"/>
    <w:rsid w:val="005C6C32"/>
    <w:rsid w:val="005C715C"/>
    <w:rsid w:val="005C7D57"/>
    <w:rsid w:val="005C7F36"/>
    <w:rsid w:val="005D00F7"/>
    <w:rsid w:val="005D068B"/>
    <w:rsid w:val="005D09A8"/>
    <w:rsid w:val="005D0ABE"/>
    <w:rsid w:val="005D0BF1"/>
    <w:rsid w:val="005D0C98"/>
    <w:rsid w:val="005D1B62"/>
    <w:rsid w:val="005D1C5C"/>
    <w:rsid w:val="005D227D"/>
    <w:rsid w:val="005D2BC6"/>
    <w:rsid w:val="005D2C05"/>
    <w:rsid w:val="005D3DE9"/>
    <w:rsid w:val="005D3E76"/>
    <w:rsid w:val="005D3ECA"/>
    <w:rsid w:val="005D4459"/>
    <w:rsid w:val="005D4664"/>
    <w:rsid w:val="005D4694"/>
    <w:rsid w:val="005D47EB"/>
    <w:rsid w:val="005D57C7"/>
    <w:rsid w:val="005D59D8"/>
    <w:rsid w:val="005D6061"/>
    <w:rsid w:val="005D63F4"/>
    <w:rsid w:val="005D6594"/>
    <w:rsid w:val="005D76CF"/>
    <w:rsid w:val="005D78A4"/>
    <w:rsid w:val="005D7C77"/>
    <w:rsid w:val="005D7D04"/>
    <w:rsid w:val="005E0B07"/>
    <w:rsid w:val="005E0CDA"/>
    <w:rsid w:val="005E0D68"/>
    <w:rsid w:val="005E10FC"/>
    <w:rsid w:val="005E2C62"/>
    <w:rsid w:val="005E316F"/>
    <w:rsid w:val="005E32E9"/>
    <w:rsid w:val="005E367C"/>
    <w:rsid w:val="005E3A3C"/>
    <w:rsid w:val="005E3D4A"/>
    <w:rsid w:val="005E44B9"/>
    <w:rsid w:val="005E4AF9"/>
    <w:rsid w:val="005E538F"/>
    <w:rsid w:val="005E5857"/>
    <w:rsid w:val="005E5AE9"/>
    <w:rsid w:val="005E5E6A"/>
    <w:rsid w:val="005E619D"/>
    <w:rsid w:val="005E63D3"/>
    <w:rsid w:val="005E6D5C"/>
    <w:rsid w:val="005F0121"/>
    <w:rsid w:val="005F0B35"/>
    <w:rsid w:val="005F105E"/>
    <w:rsid w:val="005F128A"/>
    <w:rsid w:val="005F1613"/>
    <w:rsid w:val="005F1AA3"/>
    <w:rsid w:val="005F1EE1"/>
    <w:rsid w:val="005F1FB6"/>
    <w:rsid w:val="005F2616"/>
    <w:rsid w:val="005F26E6"/>
    <w:rsid w:val="005F34C8"/>
    <w:rsid w:val="005F4472"/>
    <w:rsid w:val="005F46E5"/>
    <w:rsid w:val="005F506C"/>
    <w:rsid w:val="005F51A9"/>
    <w:rsid w:val="005F5538"/>
    <w:rsid w:val="005F6AD9"/>
    <w:rsid w:val="005F6CA6"/>
    <w:rsid w:val="005F75CE"/>
    <w:rsid w:val="005F78A6"/>
    <w:rsid w:val="005F7C74"/>
    <w:rsid w:val="00600217"/>
    <w:rsid w:val="00600CB5"/>
    <w:rsid w:val="00600E01"/>
    <w:rsid w:val="0060101F"/>
    <w:rsid w:val="006014BA"/>
    <w:rsid w:val="00601D09"/>
    <w:rsid w:val="00602540"/>
    <w:rsid w:val="006028CD"/>
    <w:rsid w:val="00603399"/>
    <w:rsid w:val="00604104"/>
    <w:rsid w:val="00605C63"/>
    <w:rsid w:val="00605D87"/>
    <w:rsid w:val="006071B9"/>
    <w:rsid w:val="006071CF"/>
    <w:rsid w:val="00607792"/>
    <w:rsid w:val="00607896"/>
    <w:rsid w:val="00607EBB"/>
    <w:rsid w:val="0061015F"/>
    <w:rsid w:val="006101C9"/>
    <w:rsid w:val="006102FF"/>
    <w:rsid w:val="0061044D"/>
    <w:rsid w:val="006107C3"/>
    <w:rsid w:val="00610C85"/>
    <w:rsid w:val="00610EEC"/>
    <w:rsid w:val="006111C6"/>
    <w:rsid w:val="00611B25"/>
    <w:rsid w:val="00611BFA"/>
    <w:rsid w:val="006127B6"/>
    <w:rsid w:val="0061284E"/>
    <w:rsid w:val="00613D3F"/>
    <w:rsid w:val="00613E73"/>
    <w:rsid w:val="00614188"/>
    <w:rsid w:val="006141F5"/>
    <w:rsid w:val="006142D2"/>
    <w:rsid w:val="006142E6"/>
    <w:rsid w:val="00614499"/>
    <w:rsid w:val="006145E7"/>
    <w:rsid w:val="0061524B"/>
    <w:rsid w:val="006155BE"/>
    <w:rsid w:val="00616237"/>
    <w:rsid w:val="006169DB"/>
    <w:rsid w:val="00616B3C"/>
    <w:rsid w:val="00617593"/>
    <w:rsid w:val="006179A0"/>
    <w:rsid w:val="00620C16"/>
    <w:rsid w:val="00620DB6"/>
    <w:rsid w:val="0062155C"/>
    <w:rsid w:val="00621F3A"/>
    <w:rsid w:val="006221F9"/>
    <w:rsid w:val="00622481"/>
    <w:rsid w:val="006229A0"/>
    <w:rsid w:val="006234C9"/>
    <w:rsid w:val="00623744"/>
    <w:rsid w:val="00623B45"/>
    <w:rsid w:val="00623F75"/>
    <w:rsid w:val="00624013"/>
    <w:rsid w:val="006242B2"/>
    <w:rsid w:val="00624DBF"/>
    <w:rsid w:val="006256FF"/>
    <w:rsid w:val="00625A70"/>
    <w:rsid w:val="00625E79"/>
    <w:rsid w:val="006263DA"/>
    <w:rsid w:val="00626551"/>
    <w:rsid w:val="00626980"/>
    <w:rsid w:val="006270CC"/>
    <w:rsid w:val="0062775C"/>
    <w:rsid w:val="00627978"/>
    <w:rsid w:val="00627C2E"/>
    <w:rsid w:val="00627C73"/>
    <w:rsid w:val="00627CAB"/>
    <w:rsid w:val="00627F87"/>
    <w:rsid w:val="00630335"/>
    <w:rsid w:val="00630573"/>
    <w:rsid w:val="00630708"/>
    <w:rsid w:val="00630E73"/>
    <w:rsid w:val="0063101F"/>
    <w:rsid w:val="00631240"/>
    <w:rsid w:val="00631617"/>
    <w:rsid w:val="00631631"/>
    <w:rsid w:val="00631981"/>
    <w:rsid w:val="00632D29"/>
    <w:rsid w:val="006333E4"/>
    <w:rsid w:val="00633BFC"/>
    <w:rsid w:val="006342D3"/>
    <w:rsid w:val="006348FF"/>
    <w:rsid w:val="00634BC3"/>
    <w:rsid w:val="00635351"/>
    <w:rsid w:val="00635EFA"/>
    <w:rsid w:val="00636FD9"/>
    <w:rsid w:val="0063701D"/>
    <w:rsid w:val="0063759E"/>
    <w:rsid w:val="00637B36"/>
    <w:rsid w:val="00637C0E"/>
    <w:rsid w:val="00637DFC"/>
    <w:rsid w:val="0064015E"/>
    <w:rsid w:val="006402DF"/>
    <w:rsid w:val="00640746"/>
    <w:rsid w:val="00640C3C"/>
    <w:rsid w:val="00640EC4"/>
    <w:rsid w:val="00641036"/>
    <w:rsid w:val="0064223E"/>
    <w:rsid w:val="0064250B"/>
    <w:rsid w:val="0064286B"/>
    <w:rsid w:val="00642A6E"/>
    <w:rsid w:val="00642C79"/>
    <w:rsid w:val="00642D4C"/>
    <w:rsid w:val="00643728"/>
    <w:rsid w:val="00644A54"/>
    <w:rsid w:val="0064568F"/>
    <w:rsid w:val="0064650B"/>
    <w:rsid w:val="00646CFF"/>
    <w:rsid w:val="006473D4"/>
    <w:rsid w:val="00650248"/>
    <w:rsid w:val="00650B7C"/>
    <w:rsid w:val="00651086"/>
    <w:rsid w:val="0065130B"/>
    <w:rsid w:val="00651993"/>
    <w:rsid w:val="006520A2"/>
    <w:rsid w:val="0065291D"/>
    <w:rsid w:val="00652D09"/>
    <w:rsid w:val="00652DDC"/>
    <w:rsid w:val="006534E5"/>
    <w:rsid w:val="006535BF"/>
    <w:rsid w:val="0065440B"/>
    <w:rsid w:val="00654580"/>
    <w:rsid w:val="006546EC"/>
    <w:rsid w:val="00655139"/>
    <w:rsid w:val="0065567B"/>
    <w:rsid w:val="0065573B"/>
    <w:rsid w:val="00656548"/>
    <w:rsid w:val="0065679A"/>
    <w:rsid w:val="00656952"/>
    <w:rsid w:val="0065789A"/>
    <w:rsid w:val="00657ACC"/>
    <w:rsid w:val="00657D30"/>
    <w:rsid w:val="00661003"/>
    <w:rsid w:val="00661315"/>
    <w:rsid w:val="00661524"/>
    <w:rsid w:val="0066155E"/>
    <w:rsid w:val="00661A70"/>
    <w:rsid w:val="00662347"/>
    <w:rsid w:val="006630DA"/>
    <w:rsid w:val="00663827"/>
    <w:rsid w:val="00664089"/>
    <w:rsid w:val="00664DF3"/>
    <w:rsid w:val="00664E11"/>
    <w:rsid w:val="00664EC2"/>
    <w:rsid w:val="00665A43"/>
    <w:rsid w:val="006660A4"/>
    <w:rsid w:val="006665B4"/>
    <w:rsid w:val="00666720"/>
    <w:rsid w:val="0066678D"/>
    <w:rsid w:val="006667C6"/>
    <w:rsid w:val="00666D37"/>
    <w:rsid w:val="00666E98"/>
    <w:rsid w:val="00667586"/>
    <w:rsid w:val="006676BC"/>
    <w:rsid w:val="00667748"/>
    <w:rsid w:val="00667A2E"/>
    <w:rsid w:val="0067015C"/>
    <w:rsid w:val="0067084C"/>
    <w:rsid w:val="006713D3"/>
    <w:rsid w:val="00671662"/>
    <w:rsid w:val="006718D1"/>
    <w:rsid w:val="0067336B"/>
    <w:rsid w:val="0067357A"/>
    <w:rsid w:val="00674357"/>
    <w:rsid w:val="0067438E"/>
    <w:rsid w:val="00674556"/>
    <w:rsid w:val="00674B1C"/>
    <w:rsid w:val="00674CC1"/>
    <w:rsid w:val="00674CE3"/>
    <w:rsid w:val="00674DB9"/>
    <w:rsid w:val="00675F05"/>
    <w:rsid w:val="0067672D"/>
    <w:rsid w:val="00676D73"/>
    <w:rsid w:val="006770C1"/>
    <w:rsid w:val="0067714B"/>
    <w:rsid w:val="006771EB"/>
    <w:rsid w:val="00677274"/>
    <w:rsid w:val="006778CC"/>
    <w:rsid w:val="0068075F"/>
    <w:rsid w:val="00680C68"/>
    <w:rsid w:val="00680E49"/>
    <w:rsid w:val="006810D3"/>
    <w:rsid w:val="00681269"/>
    <w:rsid w:val="006814E1"/>
    <w:rsid w:val="00681866"/>
    <w:rsid w:val="006821A4"/>
    <w:rsid w:val="006821A5"/>
    <w:rsid w:val="0068224D"/>
    <w:rsid w:val="00682C04"/>
    <w:rsid w:val="00682FF5"/>
    <w:rsid w:val="0068444F"/>
    <w:rsid w:val="0068455D"/>
    <w:rsid w:val="00684825"/>
    <w:rsid w:val="00684D97"/>
    <w:rsid w:val="00685521"/>
    <w:rsid w:val="006856EC"/>
    <w:rsid w:val="00685FC4"/>
    <w:rsid w:val="00686906"/>
    <w:rsid w:val="00686DDD"/>
    <w:rsid w:val="006874EF"/>
    <w:rsid w:val="0068779B"/>
    <w:rsid w:val="006905C1"/>
    <w:rsid w:val="006906A1"/>
    <w:rsid w:val="00690C3A"/>
    <w:rsid w:val="00691F76"/>
    <w:rsid w:val="00692064"/>
    <w:rsid w:val="00692101"/>
    <w:rsid w:val="006928EF"/>
    <w:rsid w:val="0069404E"/>
    <w:rsid w:val="0069444F"/>
    <w:rsid w:val="00695080"/>
    <w:rsid w:val="0069533F"/>
    <w:rsid w:val="006954DE"/>
    <w:rsid w:val="00695765"/>
    <w:rsid w:val="00695C33"/>
    <w:rsid w:val="00695CFA"/>
    <w:rsid w:val="00696065"/>
    <w:rsid w:val="006966F2"/>
    <w:rsid w:val="00696B54"/>
    <w:rsid w:val="00696E99"/>
    <w:rsid w:val="006973B9"/>
    <w:rsid w:val="006973C8"/>
    <w:rsid w:val="00697528"/>
    <w:rsid w:val="0069793E"/>
    <w:rsid w:val="00697F8C"/>
    <w:rsid w:val="006A015B"/>
    <w:rsid w:val="006A11D4"/>
    <w:rsid w:val="006A271C"/>
    <w:rsid w:val="006A2759"/>
    <w:rsid w:val="006A369B"/>
    <w:rsid w:val="006A3A78"/>
    <w:rsid w:val="006A3A8A"/>
    <w:rsid w:val="006A4345"/>
    <w:rsid w:val="006A4790"/>
    <w:rsid w:val="006A4A72"/>
    <w:rsid w:val="006A4B83"/>
    <w:rsid w:val="006A5619"/>
    <w:rsid w:val="006A5802"/>
    <w:rsid w:val="006A59E7"/>
    <w:rsid w:val="006A5D52"/>
    <w:rsid w:val="006A63C6"/>
    <w:rsid w:val="006A6AE9"/>
    <w:rsid w:val="006A7A00"/>
    <w:rsid w:val="006B040E"/>
    <w:rsid w:val="006B04F3"/>
    <w:rsid w:val="006B0616"/>
    <w:rsid w:val="006B092F"/>
    <w:rsid w:val="006B09CF"/>
    <w:rsid w:val="006B0BF5"/>
    <w:rsid w:val="006B0CF5"/>
    <w:rsid w:val="006B0FE0"/>
    <w:rsid w:val="006B2EC1"/>
    <w:rsid w:val="006B3767"/>
    <w:rsid w:val="006B3E9F"/>
    <w:rsid w:val="006B50E3"/>
    <w:rsid w:val="006B584D"/>
    <w:rsid w:val="006B5E05"/>
    <w:rsid w:val="006B6064"/>
    <w:rsid w:val="006B745A"/>
    <w:rsid w:val="006B75EE"/>
    <w:rsid w:val="006B7A33"/>
    <w:rsid w:val="006C0985"/>
    <w:rsid w:val="006C0D3A"/>
    <w:rsid w:val="006C0DFC"/>
    <w:rsid w:val="006C1849"/>
    <w:rsid w:val="006C1E50"/>
    <w:rsid w:val="006C1FFB"/>
    <w:rsid w:val="006C20E5"/>
    <w:rsid w:val="006C22C8"/>
    <w:rsid w:val="006C2680"/>
    <w:rsid w:val="006C26CC"/>
    <w:rsid w:val="006C2C57"/>
    <w:rsid w:val="006C3045"/>
    <w:rsid w:val="006C3381"/>
    <w:rsid w:val="006C47C6"/>
    <w:rsid w:val="006C4932"/>
    <w:rsid w:val="006C49CC"/>
    <w:rsid w:val="006C4F09"/>
    <w:rsid w:val="006C4F25"/>
    <w:rsid w:val="006C531C"/>
    <w:rsid w:val="006C6030"/>
    <w:rsid w:val="006C6560"/>
    <w:rsid w:val="006C70A5"/>
    <w:rsid w:val="006C7203"/>
    <w:rsid w:val="006C7267"/>
    <w:rsid w:val="006C740B"/>
    <w:rsid w:val="006C7A5D"/>
    <w:rsid w:val="006C7B2B"/>
    <w:rsid w:val="006D05FF"/>
    <w:rsid w:val="006D0AC5"/>
    <w:rsid w:val="006D0EA7"/>
    <w:rsid w:val="006D1577"/>
    <w:rsid w:val="006D1B92"/>
    <w:rsid w:val="006D1CFB"/>
    <w:rsid w:val="006D2244"/>
    <w:rsid w:val="006D31ED"/>
    <w:rsid w:val="006D357A"/>
    <w:rsid w:val="006D37B1"/>
    <w:rsid w:val="006D4817"/>
    <w:rsid w:val="006D4842"/>
    <w:rsid w:val="006D4C7A"/>
    <w:rsid w:val="006D5C4C"/>
    <w:rsid w:val="006D5DD8"/>
    <w:rsid w:val="006D6012"/>
    <w:rsid w:val="006D6839"/>
    <w:rsid w:val="006D6B34"/>
    <w:rsid w:val="006D6E30"/>
    <w:rsid w:val="006D7249"/>
    <w:rsid w:val="006D74B8"/>
    <w:rsid w:val="006D78F4"/>
    <w:rsid w:val="006D7E1B"/>
    <w:rsid w:val="006E009F"/>
    <w:rsid w:val="006E0943"/>
    <w:rsid w:val="006E2676"/>
    <w:rsid w:val="006E30A7"/>
    <w:rsid w:val="006E3589"/>
    <w:rsid w:val="006E358B"/>
    <w:rsid w:val="006E453C"/>
    <w:rsid w:val="006E4D4D"/>
    <w:rsid w:val="006E4E94"/>
    <w:rsid w:val="006E532A"/>
    <w:rsid w:val="006E57E9"/>
    <w:rsid w:val="006E5A15"/>
    <w:rsid w:val="006E6B22"/>
    <w:rsid w:val="006E6FE9"/>
    <w:rsid w:val="006E7A0E"/>
    <w:rsid w:val="006F01E1"/>
    <w:rsid w:val="006F0582"/>
    <w:rsid w:val="006F0778"/>
    <w:rsid w:val="006F0DE4"/>
    <w:rsid w:val="006F1A17"/>
    <w:rsid w:val="006F1BD2"/>
    <w:rsid w:val="006F1FF2"/>
    <w:rsid w:val="006F29AC"/>
    <w:rsid w:val="006F2E3B"/>
    <w:rsid w:val="006F3565"/>
    <w:rsid w:val="006F3C4B"/>
    <w:rsid w:val="006F528F"/>
    <w:rsid w:val="006F5513"/>
    <w:rsid w:val="006F5A54"/>
    <w:rsid w:val="006F5A55"/>
    <w:rsid w:val="006F62CF"/>
    <w:rsid w:val="006F6BBB"/>
    <w:rsid w:val="006F6F1D"/>
    <w:rsid w:val="006F7E3F"/>
    <w:rsid w:val="00700497"/>
    <w:rsid w:val="00700FF7"/>
    <w:rsid w:val="007010C7"/>
    <w:rsid w:val="007029DA"/>
    <w:rsid w:val="00702D41"/>
    <w:rsid w:val="00703620"/>
    <w:rsid w:val="007036AE"/>
    <w:rsid w:val="007040BF"/>
    <w:rsid w:val="00704375"/>
    <w:rsid w:val="00705101"/>
    <w:rsid w:val="007056B2"/>
    <w:rsid w:val="0070578C"/>
    <w:rsid w:val="00705BBA"/>
    <w:rsid w:val="00706441"/>
    <w:rsid w:val="00706A88"/>
    <w:rsid w:val="00706CC3"/>
    <w:rsid w:val="00706CED"/>
    <w:rsid w:val="00706FF4"/>
    <w:rsid w:val="00710471"/>
    <w:rsid w:val="00710C6E"/>
    <w:rsid w:val="00711140"/>
    <w:rsid w:val="00711305"/>
    <w:rsid w:val="00711625"/>
    <w:rsid w:val="007116ED"/>
    <w:rsid w:val="007118B3"/>
    <w:rsid w:val="00711E07"/>
    <w:rsid w:val="00711E5B"/>
    <w:rsid w:val="00711EE7"/>
    <w:rsid w:val="00712008"/>
    <w:rsid w:val="007120E5"/>
    <w:rsid w:val="007124A6"/>
    <w:rsid w:val="00713178"/>
    <w:rsid w:val="0071371D"/>
    <w:rsid w:val="00713B20"/>
    <w:rsid w:val="00713E17"/>
    <w:rsid w:val="007141C9"/>
    <w:rsid w:val="00714BD5"/>
    <w:rsid w:val="00714BEB"/>
    <w:rsid w:val="00715438"/>
    <w:rsid w:val="00717202"/>
    <w:rsid w:val="00717277"/>
    <w:rsid w:val="007172D0"/>
    <w:rsid w:val="00717485"/>
    <w:rsid w:val="00717CF7"/>
    <w:rsid w:val="00720CC9"/>
    <w:rsid w:val="00720F87"/>
    <w:rsid w:val="0072197F"/>
    <w:rsid w:val="00721B38"/>
    <w:rsid w:val="00722184"/>
    <w:rsid w:val="007234A5"/>
    <w:rsid w:val="007245A7"/>
    <w:rsid w:val="0072469D"/>
    <w:rsid w:val="00724B18"/>
    <w:rsid w:val="007259BD"/>
    <w:rsid w:val="0072639B"/>
    <w:rsid w:val="007274E4"/>
    <w:rsid w:val="00727944"/>
    <w:rsid w:val="0073010B"/>
    <w:rsid w:val="007302F5"/>
    <w:rsid w:val="0073143A"/>
    <w:rsid w:val="007320C7"/>
    <w:rsid w:val="00732466"/>
    <w:rsid w:val="0073260C"/>
    <w:rsid w:val="0073270E"/>
    <w:rsid w:val="00732D79"/>
    <w:rsid w:val="00733153"/>
    <w:rsid w:val="00733AF6"/>
    <w:rsid w:val="00733C66"/>
    <w:rsid w:val="00733C8C"/>
    <w:rsid w:val="007340BC"/>
    <w:rsid w:val="00734BCC"/>
    <w:rsid w:val="00734E7D"/>
    <w:rsid w:val="00734EED"/>
    <w:rsid w:val="00735BE2"/>
    <w:rsid w:val="00735BF5"/>
    <w:rsid w:val="00735E00"/>
    <w:rsid w:val="00735E1B"/>
    <w:rsid w:val="00735FE8"/>
    <w:rsid w:val="007362B2"/>
    <w:rsid w:val="00736770"/>
    <w:rsid w:val="00736C83"/>
    <w:rsid w:val="007370A2"/>
    <w:rsid w:val="00737159"/>
    <w:rsid w:val="00737547"/>
    <w:rsid w:val="00741941"/>
    <w:rsid w:val="00742023"/>
    <w:rsid w:val="0074231C"/>
    <w:rsid w:val="00742BB0"/>
    <w:rsid w:val="007430E4"/>
    <w:rsid w:val="00743A89"/>
    <w:rsid w:val="0074614D"/>
    <w:rsid w:val="00746D5A"/>
    <w:rsid w:val="00746E2C"/>
    <w:rsid w:val="007471CF"/>
    <w:rsid w:val="007476DD"/>
    <w:rsid w:val="00747CDB"/>
    <w:rsid w:val="00747DA8"/>
    <w:rsid w:val="007510D2"/>
    <w:rsid w:val="0075111B"/>
    <w:rsid w:val="0075161C"/>
    <w:rsid w:val="00751646"/>
    <w:rsid w:val="00751C49"/>
    <w:rsid w:val="00751CC7"/>
    <w:rsid w:val="00751D82"/>
    <w:rsid w:val="00751F47"/>
    <w:rsid w:val="00752002"/>
    <w:rsid w:val="0075247B"/>
    <w:rsid w:val="00752D0F"/>
    <w:rsid w:val="0075345F"/>
    <w:rsid w:val="00754062"/>
    <w:rsid w:val="00755263"/>
    <w:rsid w:val="00755CAE"/>
    <w:rsid w:val="00756369"/>
    <w:rsid w:val="007566B6"/>
    <w:rsid w:val="007568EE"/>
    <w:rsid w:val="007569C6"/>
    <w:rsid w:val="00756BBC"/>
    <w:rsid w:val="00757678"/>
    <w:rsid w:val="00757C18"/>
    <w:rsid w:val="00757C5A"/>
    <w:rsid w:val="00757D26"/>
    <w:rsid w:val="00760B2E"/>
    <w:rsid w:val="00760BAD"/>
    <w:rsid w:val="007627AF"/>
    <w:rsid w:val="007628C8"/>
    <w:rsid w:val="00762F94"/>
    <w:rsid w:val="00763216"/>
    <w:rsid w:val="0076334B"/>
    <w:rsid w:val="00763615"/>
    <w:rsid w:val="00763647"/>
    <w:rsid w:val="007636B0"/>
    <w:rsid w:val="00763A32"/>
    <w:rsid w:val="00763DBA"/>
    <w:rsid w:val="00764A91"/>
    <w:rsid w:val="00764C3C"/>
    <w:rsid w:val="00764CF2"/>
    <w:rsid w:val="007651C7"/>
    <w:rsid w:val="007659A7"/>
    <w:rsid w:val="00765CD7"/>
    <w:rsid w:val="00765F0F"/>
    <w:rsid w:val="00766491"/>
    <w:rsid w:val="00766F56"/>
    <w:rsid w:val="00770352"/>
    <w:rsid w:val="00770F3E"/>
    <w:rsid w:val="007712BE"/>
    <w:rsid w:val="007717F4"/>
    <w:rsid w:val="007720C0"/>
    <w:rsid w:val="007729CD"/>
    <w:rsid w:val="00772CE3"/>
    <w:rsid w:val="00772E55"/>
    <w:rsid w:val="007743FB"/>
    <w:rsid w:val="00774B7C"/>
    <w:rsid w:val="007755BC"/>
    <w:rsid w:val="00775C0D"/>
    <w:rsid w:val="007762F2"/>
    <w:rsid w:val="00776BD2"/>
    <w:rsid w:val="00776DA9"/>
    <w:rsid w:val="00780416"/>
    <w:rsid w:val="00780A34"/>
    <w:rsid w:val="00780AC5"/>
    <w:rsid w:val="00781939"/>
    <w:rsid w:val="00781A77"/>
    <w:rsid w:val="00781BCF"/>
    <w:rsid w:val="00781F03"/>
    <w:rsid w:val="0078214D"/>
    <w:rsid w:val="00782210"/>
    <w:rsid w:val="00783098"/>
    <w:rsid w:val="00783A11"/>
    <w:rsid w:val="00783BF1"/>
    <w:rsid w:val="00783FA4"/>
    <w:rsid w:val="0078409C"/>
    <w:rsid w:val="0078414E"/>
    <w:rsid w:val="00784F34"/>
    <w:rsid w:val="0078588D"/>
    <w:rsid w:val="007866E3"/>
    <w:rsid w:val="00786826"/>
    <w:rsid w:val="00786B3B"/>
    <w:rsid w:val="00786D0D"/>
    <w:rsid w:val="00786D66"/>
    <w:rsid w:val="00786E92"/>
    <w:rsid w:val="00786F83"/>
    <w:rsid w:val="007870E9"/>
    <w:rsid w:val="00787361"/>
    <w:rsid w:val="007876B5"/>
    <w:rsid w:val="007911F9"/>
    <w:rsid w:val="007919EE"/>
    <w:rsid w:val="00791CE6"/>
    <w:rsid w:val="00791D2B"/>
    <w:rsid w:val="00791E46"/>
    <w:rsid w:val="00791F39"/>
    <w:rsid w:val="00792693"/>
    <w:rsid w:val="007927D4"/>
    <w:rsid w:val="007929A8"/>
    <w:rsid w:val="00792BFD"/>
    <w:rsid w:val="00792DA3"/>
    <w:rsid w:val="0079370A"/>
    <w:rsid w:val="007939E6"/>
    <w:rsid w:val="00794CFE"/>
    <w:rsid w:val="007956C1"/>
    <w:rsid w:val="00795945"/>
    <w:rsid w:val="0079776F"/>
    <w:rsid w:val="00797FED"/>
    <w:rsid w:val="007A0632"/>
    <w:rsid w:val="007A0DFB"/>
    <w:rsid w:val="007A1576"/>
    <w:rsid w:val="007A1758"/>
    <w:rsid w:val="007A188A"/>
    <w:rsid w:val="007A18BE"/>
    <w:rsid w:val="007A19E0"/>
    <w:rsid w:val="007A1C8E"/>
    <w:rsid w:val="007A1D9A"/>
    <w:rsid w:val="007A2A1E"/>
    <w:rsid w:val="007A30EC"/>
    <w:rsid w:val="007A339C"/>
    <w:rsid w:val="007A50CF"/>
    <w:rsid w:val="007A56D2"/>
    <w:rsid w:val="007A5C75"/>
    <w:rsid w:val="007A5CC9"/>
    <w:rsid w:val="007A635B"/>
    <w:rsid w:val="007A64CC"/>
    <w:rsid w:val="007A6601"/>
    <w:rsid w:val="007A6CD3"/>
    <w:rsid w:val="007A6DEE"/>
    <w:rsid w:val="007A7274"/>
    <w:rsid w:val="007B02BF"/>
    <w:rsid w:val="007B04FB"/>
    <w:rsid w:val="007B0D59"/>
    <w:rsid w:val="007B0DE0"/>
    <w:rsid w:val="007B0FAE"/>
    <w:rsid w:val="007B11E4"/>
    <w:rsid w:val="007B13C5"/>
    <w:rsid w:val="007B1749"/>
    <w:rsid w:val="007B1892"/>
    <w:rsid w:val="007B1986"/>
    <w:rsid w:val="007B1F5E"/>
    <w:rsid w:val="007B2149"/>
    <w:rsid w:val="007B2569"/>
    <w:rsid w:val="007B2648"/>
    <w:rsid w:val="007B2E1A"/>
    <w:rsid w:val="007B366F"/>
    <w:rsid w:val="007B4A8F"/>
    <w:rsid w:val="007B514D"/>
    <w:rsid w:val="007B53AE"/>
    <w:rsid w:val="007B5CBC"/>
    <w:rsid w:val="007B65FF"/>
    <w:rsid w:val="007B6633"/>
    <w:rsid w:val="007B675B"/>
    <w:rsid w:val="007B68B0"/>
    <w:rsid w:val="007B69CB"/>
    <w:rsid w:val="007B73E4"/>
    <w:rsid w:val="007B793A"/>
    <w:rsid w:val="007C064A"/>
    <w:rsid w:val="007C0B6B"/>
    <w:rsid w:val="007C11D5"/>
    <w:rsid w:val="007C12FE"/>
    <w:rsid w:val="007C150F"/>
    <w:rsid w:val="007C16CC"/>
    <w:rsid w:val="007C1CAA"/>
    <w:rsid w:val="007C26F5"/>
    <w:rsid w:val="007C3089"/>
    <w:rsid w:val="007C38D5"/>
    <w:rsid w:val="007C41C7"/>
    <w:rsid w:val="007C46B7"/>
    <w:rsid w:val="007C4B98"/>
    <w:rsid w:val="007C4E45"/>
    <w:rsid w:val="007C5BE6"/>
    <w:rsid w:val="007C607D"/>
    <w:rsid w:val="007C6195"/>
    <w:rsid w:val="007C66DF"/>
    <w:rsid w:val="007C7254"/>
    <w:rsid w:val="007C7421"/>
    <w:rsid w:val="007C742E"/>
    <w:rsid w:val="007C76B2"/>
    <w:rsid w:val="007C79D2"/>
    <w:rsid w:val="007C7A7E"/>
    <w:rsid w:val="007C7ED0"/>
    <w:rsid w:val="007D002D"/>
    <w:rsid w:val="007D05F1"/>
    <w:rsid w:val="007D06E4"/>
    <w:rsid w:val="007D10B4"/>
    <w:rsid w:val="007D1270"/>
    <w:rsid w:val="007D134D"/>
    <w:rsid w:val="007D168D"/>
    <w:rsid w:val="007D21A5"/>
    <w:rsid w:val="007D2451"/>
    <w:rsid w:val="007D25CF"/>
    <w:rsid w:val="007D2B4B"/>
    <w:rsid w:val="007D2C4E"/>
    <w:rsid w:val="007D3182"/>
    <w:rsid w:val="007D3427"/>
    <w:rsid w:val="007D3634"/>
    <w:rsid w:val="007D3742"/>
    <w:rsid w:val="007D385A"/>
    <w:rsid w:val="007D394C"/>
    <w:rsid w:val="007D3DCA"/>
    <w:rsid w:val="007D4FF4"/>
    <w:rsid w:val="007D5BD7"/>
    <w:rsid w:val="007D6814"/>
    <w:rsid w:val="007D6FA2"/>
    <w:rsid w:val="007D74F3"/>
    <w:rsid w:val="007E0A66"/>
    <w:rsid w:val="007E128C"/>
    <w:rsid w:val="007E1BFF"/>
    <w:rsid w:val="007E1DD1"/>
    <w:rsid w:val="007E291D"/>
    <w:rsid w:val="007E39FD"/>
    <w:rsid w:val="007E50D0"/>
    <w:rsid w:val="007E5C01"/>
    <w:rsid w:val="007E749D"/>
    <w:rsid w:val="007E7F49"/>
    <w:rsid w:val="007E7FF1"/>
    <w:rsid w:val="007F0077"/>
    <w:rsid w:val="007F06C2"/>
    <w:rsid w:val="007F09B1"/>
    <w:rsid w:val="007F0D0B"/>
    <w:rsid w:val="007F0D56"/>
    <w:rsid w:val="007F0DA1"/>
    <w:rsid w:val="007F0DEF"/>
    <w:rsid w:val="007F111B"/>
    <w:rsid w:val="007F12E6"/>
    <w:rsid w:val="007F1523"/>
    <w:rsid w:val="007F1A6F"/>
    <w:rsid w:val="007F265F"/>
    <w:rsid w:val="007F2664"/>
    <w:rsid w:val="007F2C7F"/>
    <w:rsid w:val="007F32F0"/>
    <w:rsid w:val="007F3FFC"/>
    <w:rsid w:val="007F4871"/>
    <w:rsid w:val="007F48C6"/>
    <w:rsid w:val="007F4A46"/>
    <w:rsid w:val="007F587C"/>
    <w:rsid w:val="007F6A54"/>
    <w:rsid w:val="007F6B3F"/>
    <w:rsid w:val="007F6D2E"/>
    <w:rsid w:val="007F7AB4"/>
    <w:rsid w:val="007F7B0E"/>
    <w:rsid w:val="007F7CED"/>
    <w:rsid w:val="007F7F38"/>
    <w:rsid w:val="007F7F3A"/>
    <w:rsid w:val="00800527"/>
    <w:rsid w:val="008009A9"/>
    <w:rsid w:val="00800B58"/>
    <w:rsid w:val="00800DF3"/>
    <w:rsid w:val="0080180C"/>
    <w:rsid w:val="00802F57"/>
    <w:rsid w:val="0080340B"/>
    <w:rsid w:val="008035D6"/>
    <w:rsid w:val="008035E0"/>
    <w:rsid w:val="00803D9A"/>
    <w:rsid w:val="00804068"/>
    <w:rsid w:val="008043E6"/>
    <w:rsid w:val="00804504"/>
    <w:rsid w:val="008048A6"/>
    <w:rsid w:val="008058F3"/>
    <w:rsid w:val="00805E25"/>
    <w:rsid w:val="00805ECF"/>
    <w:rsid w:val="00806793"/>
    <w:rsid w:val="00806C2A"/>
    <w:rsid w:val="00807482"/>
    <w:rsid w:val="008102D7"/>
    <w:rsid w:val="008108A5"/>
    <w:rsid w:val="008109E9"/>
    <w:rsid w:val="00811047"/>
    <w:rsid w:val="008117C5"/>
    <w:rsid w:val="00811B32"/>
    <w:rsid w:val="00813907"/>
    <w:rsid w:val="008139AE"/>
    <w:rsid w:val="00814869"/>
    <w:rsid w:val="00814925"/>
    <w:rsid w:val="00814A9D"/>
    <w:rsid w:val="00814B8B"/>
    <w:rsid w:val="00814D04"/>
    <w:rsid w:val="008152C8"/>
    <w:rsid w:val="00815968"/>
    <w:rsid w:val="00815DA8"/>
    <w:rsid w:val="00816781"/>
    <w:rsid w:val="0081784C"/>
    <w:rsid w:val="00817A66"/>
    <w:rsid w:val="00817E7E"/>
    <w:rsid w:val="00817F2F"/>
    <w:rsid w:val="00820B07"/>
    <w:rsid w:val="0082111B"/>
    <w:rsid w:val="00821121"/>
    <w:rsid w:val="00821131"/>
    <w:rsid w:val="008217F0"/>
    <w:rsid w:val="008219BA"/>
    <w:rsid w:val="00821A9E"/>
    <w:rsid w:val="00821BC8"/>
    <w:rsid w:val="00822D4D"/>
    <w:rsid w:val="00822FA3"/>
    <w:rsid w:val="0082381E"/>
    <w:rsid w:val="008238EC"/>
    <w:rsid w:val="00823B18"/>
    <w:rsid w:val="008249C9"/>
    <w:rsid w:val="00824F9E"/>
    <w:rsid w:val="00824FAD"/>
    <w:rsid w:val="00825069"/>
    <w:rsid w:val="008262E4"/>
    <w:rsid w:val="008266AF"/>
    <w:rsid w:val="008269AC"/>
    <w:rsid w:val="008269C1"/>
    <w:rsid w:val="00826A4F"/>
    <w:rsid w:val="008273B4"/>
    <w:rsid w:val="00827B59"/>
    <w:rsid w:val="00830480"/>
    <w:rsid w:val="0083063A"/>
    <w:rsid w:val="00831207"/>
    <w:rsid w:val="0083155E"/>
    <w:rsid w:val="008318A2"/>
    <w:rsid w:val="008318ED"/>
    <w:rsid w:val="0083218A"/>
    <w:rsid w:val="008326FA"/>
    <w:rsid w:val="008327D0"/>
    <w:rsid w:val="00832AA9"/>
    <w:rsid w:val="00832D7C"/>
    <w:rsid w:val="00832FF8"/>
    <w:rsid w:val="008330D0"/>
    <w:rsid w:val="00833145"/>
    <w:rsid w:val="008337A8"/>
    <w:rsid w:val="00833ABD"/>
    <w:rsid w:val="00834436"/>
    <w:rsid w:val="008348A9"/>
    <w:rsid w:val="0083553A"/>
    <w:rsid w:val="00835D11"/>
    <w:rsid w:val="00835D95"/>
    <w:rsid w:val="00835EEF"/>
    <w:rsid w:val="00835F53"/>
    <w:rsid w:val="0083709A"/>
    <w:rsid w:val="008370BC"/>
    <w:rsid w:val="00837632"/>
    <w:rsid w:val="00837E00"/>
    <w:rsid w:val="008401E8"/>
    <w:rsid w:val="008402A4"/>
    <w:rsid w:val="00840A10"/>
    <w:rsid w:val="008412BC"/>
    <w:rsid w:val="0084161C"/>
    <w:rsid w:val="00841725"/>
    <w:rsid w:val="008417D0"/>
    <w:rsid w:val="0084218A"/>
    <w:rsid w:val="00842810"/>
    <w:rsid w:val="0084303C"/>
    <w:rsid w:val="00843242"/>
    <w:rsid w:val="00843C3E"/>
    <w:rsid w:val="00843E87"/>
    <w:rsid w:val="00844463"/>
    <w:rsid w:val="008444D7"/>
    <w:rsid w:val="00844786"/>
    <w:rsid w:val="008448D2"/>
    <w:rsid w:val="00844B2F"/>
    <w:rsid w:val="00845153"/>
    <w:rsid w:val="00845AF6"/>
    <w:rsid w:val="00845B4D"/>
    <w:rsid w:val="008461AD"/>
    <w:rsid w:val="0084621E"/>
    <w:rsid w:val="00846DC6"/>
    <w:rsid w:val="00847019"/>
    <w:rsid w:val="00847222"/>
    <w:rsid w:val="0084793C"/>
    <w:rsid w:val="00850765"/>
    <w:rsid w:val="00850C75"/>
    <w:rsid w:val="00851763"/>
    <w:rsid w:val="008517E5"/>
    <w:rsid w:val="00851D39"/>
    <w:rsid w:val="00851E24"/>
    <w:rsid w:val="00852124"/>
    <w:rsid w:val="008528DB"/>
    <w:rsid w:val="00852B44"/>
    <w:rsid w:val="00852BFB"/>
    <w:rsid w:val="0085337B"/>
    <w:rsid w:val="0085371C"/>
    <w:rsid w:val="008547DD"/>
    <w:rsid w:val="0085577B"/>
    <w:rsid w:val="00855A79"/>
    <w:rsid w:val="00856E5D"/>
    <w:rsid w:val="00856EFB"/>
    <w:rsid w:val="00856F6A"/>
    <w:rsid w:val="008570E3"/>
    <w:rsid w:val="0085752E"/>
    <w:rsid w:val="00857C95"/>
    <w:rsid w:val="00861491"/>
    <w:rsid w:val="00861B94"/>
    <w:rsid w:val="00861DCE"/>
    <w:rsid w:val="00861F59"/>
    <w:rsid w:val="0086256C"/>
    <w:rsid w:val="008625B8"/>
    <w:rsid w:val="00862EA5"/>
    <w:rsid w:val="00863A9D"/>
    <w:rsid w:val="008646CD"/>
    <w:rsid w:val="00864E83"/>
    <w:rsid w:val="00865140"/>
    <w:rsid w:val="00865ABB"/>
    <w:rsid w:val="008660B8"/>
    <w:rsid w:val="0086630E"/>
    <w:rsid w:val="00866A71"/>
    <w:rsid w:val="00870449"/>
    <w:rsid w:val="00871102"/>
    <w:rsid w:val="00871B66"/>
    <w:rsid w:val="00871CAB"/>
    <w:rsid w:val="0087331C"/>
    <w:rsid w:val="008738A5"/>
    <w:rsid w:val="008742C6"/>
    <w:rsid w:val="00874311"/>
    <w:rsid w:val="00875426"/>
    <w:rsid w:val="00875616"/>
    <w:rsid w:val="0087594D"/>
    <w:rsid w:val="00876B8B"/>
    <w:rsid w:val="00877AB4"/>
    <w:rsid w:val="00877ED7"/>
    <w:rsid w:val="00880342"/>
    <w:rsid w:val="00880511"/>
    <w:rsid w:val="0088081B"/>
    <w:rsid w:val="00880A25"/>
    <w:rsid w:val="008813DD"/>
    <w:rsid w:val="00881402"/>
    <w:rsid w:val="008814CC"/>
    <w:rsid w:val="00881B2F"/>
    <w:rsid w:val="0088245E"/>
    <w:rsid w:val="00882BAF"/>
    <w:rsid w:val="00882C44"/>
    <w:rsid w:val="00882DD0"/>
    <w:rsid w:val="00882DE9"/>
    <w:rsid w:val="0088332A"/>
    <w:rsid w:val="008834ED"/>
    <w:rsid w:val="00884827"/>
    <w:rsid w:val="00885376"/>
    <w:rsid w:val="00885867"/>
    <w:rsid w:val="00885D4A"/>
    <w:rsid w:val="00885F5B"/>
    <w:rsid w:val="008865AF"/>
    <w:rsid w:val="008866B4"/>
    <w:rsid w:val="00886B37"/>
    <w:rsid w:val="00886B4C"/>
    <w:rsid w:val="00886E34"/>
    <w:rsid w:val="00887291"/>
    <w:rsid w:val="00887DFB"/>
    <w:rsid w:val="008909CC"/>
    <w:rsid w:val="00890BA7"/>
    <w:rsid w:val="008910DB"/>
    <w:rsid w:val="0089191D"/>
    <w:rsid w:val="00892595"/>
    <w:rsid w:val="00892EE9"/>
    <w:rsid w:val="00893193"/>
    <w:rsid w:val="00893C89"/>
    <w:rsid w:val="00893EA0"/>
    <w:rsid w:val="008942BB"/>
    <w:rsid w:val="008949E6"/>
    <w:rsid w:val="00894ABF"/>
    <w:rsid w:val="00894F66"/>
    <w:rsid w:val="008952D6"/>
    <w:rsid w:val="00895CEF"/>
    <w:rsid w:val="00895EB6"/>
    <w:rsid w:val="00896958"/>
    <w:rsid w:val="00896F16"/>
    <w:rsid w:val="00897470"/>
    <w:rsid w:val="00897576"/>
    <w:rsid w:val="008977C1"/>
    <w:rsid w:val="008A0234"/>
    <w:rsid w:val="008A0586"/>
    <w:rsid w:val="008A08E9"/>
    <w:rsid w:val="008A0948"/>
    <w:rsid w:val="008A14BB"/>
    <w:rsid w:val="008A3317"/>
    <w:rsid w:val="008A34F8"/>
    <w:rsid w:val="008A359B"/>
    <w:rsid w:val="008A3BF1"/>
    <w:rsid w:val="008A4300"/>
    <w:rsid w:val="008A43B3"/>
    <w:rsid w:val="008A43E0"/>
    <w:rsid w:val="008A4883"/>
    <w:rsid w:val="008A48A0"/>
    <w:rsid w:val="008A4EFA"/>
    <w:rsid w:val="008A578E"/>
    <w:rsid w:val="008A5902"/>
    <w:rsid w:val="008A5988"/>
    <w:rsid w:val="008A5BE3"/>
    <w:rsid w:val="008A6AA3"/>
    <w:rsid w:val="008A6E54"/>
    <w:rsid w:val="008A71D7"/>
    <w:rsid w:val="008A74ED"/>
    <w:rsid w:val="008A76F5"/>
    <w:rsid w:val="008A789A"/>
    <w:rsid w:val="008A7B9F"/>
    <w:rsid w:val="008B073E"/>
    <w:rsid w:val="008B075D"/>
    <w:rsid w:val="008B07A1"/>
    <w:rsid w:val="008B105D"/>
    <w:rsid w:val="008B11A8"/>
    <w:rsid w:val="008B162D"/>
    <w:rsid w:val="008B164D"/>
    <w:rsid w:val="008B197B"/>
    <w:rsid w:val="008B1B9F"/>
    <w:rsid w:val="008B1D24"/>
    <w:rsid w:val="008B2339"/>
    <w:rsid w:val="008B23BD"/>
    <w:rsid w:val="008B330A"/>
    <w:rsid w:val="008B3713"/>
    <w:rsid w:val="008B3774"/>
    <w:rsid w:val="008B3790"/>
    <w:rsid w:val="008B38B3"/>
    <w:rsid w:val="008B3F8A"/>
    <w:rsid w:val="008B4B78"/>
    <w:rsid w:val="008B4F8A"/>
    <w:rsid w:val="008B5069"/>
    <w:rsid w:val="008B5508"/>
    <w:rsid w:val="008B5C21"/>
    <w:rsid w:val="008B6B4C"/>
    <w:rsid w:val="008B71E1"/>
    <w:rsid w:val="008B7909"/>
    <w:rsid w:val="008B7932"/>
    <w:rsid w:val="008B7EA9"/>
    <w:rsid w:val="008C020E"/>
    <w:rsid w:val="008C0A54"/>
    <w:rsid w:val="008C0A9C"/>
    <w:rsid w:val="008C0D4A"/>
    <w:rsid w:val="008C0D62"/>
    <w:rsid w:val="008C0F09"/>
    <w:rsid w:val="008C1010"/>
    <w:rsid w:val="008C10B9"/>
    <w:rsid w:val="008C1B2A"/>
    <w:rsid w:val="008C25C9"/>
    <w:rsid w:val="008C29F2"/>
    <w:rsid w:val="008C2D50"/>
    <w:rsid w:val="008C2EDA"/>
    <w:rsid w:val="008C305B"/>
    <w:rsid w:val="008C3283"/>
    <w:rsid w:val="008C368C"/>
    <w:rsid w:val="008C3C60"/>
    <w:rsid w:val="008C3D10"/>
    <w:rsid w:val="008C412E"/>
    <w:rsid w:val="008C4644"/>
    <w:rsid w:val="008C4C12"/>
    <w:rsid w:val="008C4DB8"/>
    <w:rsid w:val="008C4F1E"/>
    <w:rsid w:val="008C5155"/>
    <w:rsid w:val="008C6140"/>
    <w:rsid w:val="008C6373"/>
    <w:rsid w:val="008C67C0"/>
    <w:rsid w:val="008C686F"/>
    <w:rsid w:val="008C6A98"/>
    <w:rsid w:val="008C6BBF"/>
    <w:rsid w:val="008C6C1C"/>
    <w:rsid w:val="008C6FBA"/>
    <w:rsid w:val="008C70B0"/>
    <w:rsid w:val="008C7766"/>
    <w:rsid w:val="008C7857"/>
    <w:rsid w:val="008C78F4"/>
    <w:rsid w:val="008C795F"/>
    <w:rsid w:val="008D014A"/>
    <w:rsid w:val="008D0C5D"/>
    <w:rsid w:val="008D12E5"/>
    <w:rsid w:val="008D1A19"/>
    <w:rsid w:val="008D2952"/>
    <w:rsid w:val="008D37D7"/>
    <w:rsid w:val="008D3B64"/>
    <w:rsid w:val="008D3E46"/>
    <w:rsid w:val="008D4630"/>
    <w:rsid w:val="008D4B61"/>
    <w:rsid w:val="008D50FB"/>
    <w:rsid w:val="008D5254"/>
    <w:rsid w:val="008D5C57"/>
    <w:rsid w:val="008D5C75"/>
    <w:rsid w:val="008D63BD"/>
    <w:rsid w:val="008D669A"/>
    <w:rsid w:val="008D7208"/>
    <w:rsid w:val="008D7452"/>
    <w:rsid w:val="008E009B"/>
    <w:rsid w:val="008E0795"/>
    <w:rsid w:val="008E0AFE"/>
    <w:rsid w:val="008E0B26"/>
    <w:rsid w:val="008E110B"/>
    <w:rsid w:val="008E20B4"/>
    <w:rsid w:val="008E23EC"/>
    <w:rsid w:val="008E2B86"/>
    <w:rsid w:val="008E3026"/>
    <w:rsid w:val="008E3649"/>
    <w:rsid w:val="008E3666"/>
    <w:rsid w:val="008E36C0"/>
    <w:rsid w:val="008E3888"/>
    <w:rsid w:val="008E3E52"/>
    <w:rsid w:val="008E42B4"/>
    <w:rsid w:val="008E4F04"/>
    <w:rsid w:val="008E57CB"/>
    <w:rsid w:val="008E5B31"/>
    <w:rsid w:val="008E5BFB"/>
    <w:rsid w:val="008E6426"/>
    <w:rsid w:val="008E73A7"/>
    <w:rsid w:val="008E7DF1"/>
    <w:rsid w:val="008E7F75"/>
    <w:rsid w:val="008E7F9F"/>
    <w:rsid w:val="008F0FB0"/>
    <w:rsid w:val="008F126E"/>
    <w:rsid w:val="008F147B"/>
    <w:rsid w:val="008F281A"/>
    <w:rsid w:val="008F2D5A"/>
    <w:rsid w:val="008F30AB"/>
    <w:rsid w:val="008F3438"/>
    <w:rsid w:val="008F3BAE"/>
    <w:rsid w:val="008F45E0"/>
    <w:rsid w:val="008F4FD5"/>
    <w:rsid w:val="008F56A4"/>
    <w:rsid w:val="008F5B61"/>
    <w:rsid w:val="008F5D91"/>
    <w:rsid w:val="008F6BF3"/>
    <w:rsid w:val="008F6E8B"/>
    <w:rsid w:val="008F7489"/>
    <w:rsid w:val="008F75D8"/>
    <w:rsid w:val="008F7892"/>
    <w:rsid w:val="009004D5"/>
    <w:rsid w:val="00900A00"/>
    <w:rsid w:val="00900E08"/>
    <w:rsid w:val="0090132E"/>
    <w:rsid w:val="0090139D"/>
    <w:rsid w:val="00901A15"/>
    <w:rsid w:val="00902812"/>
    <w:rsid w:val="0090328A"/>
    <w:rsid w:val="00903740"/>
    <w:rsid w:val="00903FB3"/>
    <w:rsid w:val="00904C9E"/>
    <w:rsid w:val="00905140"/>
    <w:rsid w:val="0090545D"/>
    <w:rsid w:val="00905591"/>
    <w:rsid w:val="00905D87"/>
    <w:rsid w:val="0090627E"/>
    <w:rsid w:val="009073CE"/>
    <w:rsid w:val="00907416"/>
    <w:rsid w:val="009078C3"/>
    <w:rsid w:val="00907EA4"/>
    <w:rsid w:val="00910233"/>
    <w:rsid w:val="0091089C"/>
    <w:rsid w:val="00910A44"/>
    <w:rsid w:val="00910BBB"/>
    <w:rsid w:val="00910C61"/>
    <w:rsid w:val="00910C79"/>
    <w:rsid w:val="009111BE"/>
    <w:rsid w:val="009112C2"/>
    <w:rsid w:val="009114C9"/>
    <w:rsid w:val="00911679"/>
    <w:rsid w:val="00912A0D"/>
    <w:rsid w:val="009139D5"/>
    <w:rsid w:val="00913F45"/>
    <w:rsid w:val="00915574"/>
    <w:rsid w:val="00915FE5"/>
    <w:rsid w:val="009161E6"/>
    <w:rsid w:val="00916C2A"/>
    <w:rsid w:val="0091778F"/>
    <w:rsid w:val="00917E09"/>
    <w:rsid w:val="009202C4"/>
    <w:rsid w:val="009203B0"/>
    <w:rsid w:val="00921059"/>
    <w:rsid w:val="00922202"/>
    <w:rsid w:val="00922EBF"/>
    <w:rsid w:val="00922EDE"/>
    <w:rsid w:val="0092325B"/>
    <w:rsid w:val="00923FA8"/>
    <w:rsid w:val="0092412B"/>
    <w:rsid w:val="00924C4C"/>
    <w:rsid w:val="00924F77"/>
    <w:rsid w:val="0092522F"/>
    <w:rsid w:val="00925782"/>
    <w:rsid w:val="00925D51"/>
    <w:rsid w:val="00925E4F"/>
    <w:rsid w:val="00925F83"/>
    <w:rsid w:val="009275D8"/>
    <w:rsid w:val="00927D8B"/>
    <w:rsid w:val="0093017C"/>
    <w:rsid w:val="009309C6"/>
    <w:rsid w:val="00930DA7"/>
    <w:rsid w:val="00931615"/>
    <w:rsid w:val="00931EFD"/>
    <w:rsid w:val="00932470"/>
    <w:rsid w:val="0093275B"/>
    <w:rsid w:val="0093376D"/>
    <w:rsid w:val="00933F49"/>
    <w:rsid w:val="0093453C"/>
    <w:rsid w:val="009349C6"/>
    <w:rsid w:val="009349C9"/>
    <w:rsid w:val="00934D4F"/>
    <w:rsid w:val="00934D97"/>
    <w:rsid w:val="00934DFC"/>
    <w:rsid w:val="0093629C"/>
    <w:rsid w:val="00936421"/>
    <w:rsid w:val="00936546"/>
    <w:rsid w:val="0093681F"/>
    <w:rsid w:val="00936E73"/>
    <w:rsid w:val="00937371"/>
    <w:rsid w:val="009377B6"/>
    <w:rsid w:val="00937F58"/>
    <w:rsid w:val="009408DD"/>
    <w:rsid w:val="009410CA"/>
    <w:rsid w:val="0094148C"/>
    <w:rsid w:val="009415C1"/>
    <w:rsid w:val="0094164F"/>
    <w:rsid w:val="0094184E"/>
    <w:rsid w:val="00941F90"/>
    <w:rsid w:val="009420BE"/>
    <w:rsid w:val="00942838"/>
    <w:rsid w:val="00942CD0"/>
    <w:rsid w:val="00942E73"/>
    <w:rsid w:val="009433C8"/>
    <w:rsid w:val="00944020"/>
    <w:rsid w:val="0094423C"/>
    <w:rsid w:val="009443B4"/>
    <w:rsid w:val="00944DA0"/>
    <w:rsid w:val="00945304"/>
    <w:rsid w:val="009459CD"/>
    <w:rsid w:val="00945CA7"/>
    <w:rsid w:val="009460FC"/>
    <w:rsid w:val="00946E6E"/>
    <w:rsid w:val="00946FAA"/>
    <w:rsid w:val="00946FC3"/>
    <w:rsid w:val="009472FD"/>
    <w:rsid w:val="009514AB"/>
    <w:rsid w:val="0095156A"/>
    <w:rsid w:val="00951E72"/>
    <w:rsid w:val="00951FBA"/>
    <w:rsid w:val="009520E4"/>
    <w:rsid w:val="009523F8"/>
    <w:rsid w:val="009525D7"/>
    <w:rsid w:val="009527B7"/>
    <w:rsid w:val="00952CB9"/>
    <w:rsid w:val="0095354D"/>
    <w:rsid w:val="00954387"/>
    <w:rsid w:val="00954FEE"/>
    <w:rsid w:val="009558F1"/>
    <w:rsid w:val="00955982"/>
    <w:rsid w:val="009559A0"/>
    <w:rsid w:val="00955A51"/>
    <w:rsid w:val="00955BF8"/>
    <w:rsid w:val="00955C9E"/>
    <w:rsid w:val="00955FB2"/>
    <w:rsid w:val="00956D12"/>
    <w:rsid w:val="00956D8E"/>
    <w:rsid w:val="00956F18"/>
    <w:rsid w:val="009572A0"/>
    <w:rsid w:val="009603F5"/>
    <w:rsid w:val="009606C7"/>
    <w:rsid w:val="00960769"/>
    <w:rsid w:val="00961048"/>
    <w:rsid w:val="0096218C"/>
    <w:rsid w:val="0096228F"/>
    <w:rsid w:val="0096247B"/>
    <w:rsid w:val="009625F9"/>
    <w:rsid w:val="00962935"/>
    <w:rsid w:val="00962BEE"/>
    <w:rsid w:val="00962CD0"/>
    <w:rsid w:val="00964432"/>
    <w:rsid w:val="009648A6"/>
    <w:rsid w:val="00964C88"/>
    <w:rsid w:val="0096579F"/>
    <w:rsid w:val="00965884"/>
    <w:rsid w:val="00965A73"/>
    <w:rsid w:val="00965FCA"/>
    <w:rsid w:val="0096602C"/>
    <w:rsid w:val="009669F5"/>
    <w:rsid w:val="00966DF4"/>
    <w:rsid w:val="00966F7B"/>
    <w:rsid w:val="009679BE"/>
    <w:rsid w:val="00967C4B"/>
    <w:rsid w:val="00967E3D"/>
    <w:rsid w:val="00970F8F"/>
    <w:rsid w:val="0097109F"/>
    <w:rsid w:val="0097134D"/>
    <w:rsid w:val="00971629"/>
    <w:rsid w:val="00971675"/>
    <w:rsid w:val="00971830"/>
    <w:rsid w:val="00971CFB"/>
    <w:rsid w:val="00972406"/>
    <w:rsid w:val="00972BBF"/>
    <w:rsid w:val="0097316B"/>
    <w:rsid w:val="00973711"/>
    <w:rsid w:val="00973883"/>
    <w:rsid w:val="00973D1C"/>
    <w:rsid w:val="00973D68"/>
    <w:rsid w:val="009741F0"/>
    <w:rsid w:val="00974791"/>
    <w:rsid w:val="0097608B"/>
    <w:rsid w:val="009763C0"/>
    <w:rsid w:val="009763FD"/>
    <w:rsid w:val="00976DE1"/>
    <w:rsid w:val="009775C2"/>
    <w:rsid w:val="00977A9A"/>
    <w:rsid w:val="00977DB0"/>
    <w:rsid w:val="00980450"/>
    <w:rsid w:val="00980E41"/>
    <w:rsid w:val="00980F84"/>
    <w:rsid w:val="00981F2B"/>
    <w:rsid w:val="0098211E"/>
    <w:rsid w:val="00982C82"/>
    <w:rsid w:val="00982D39"/>
    <w:rsid w:val="0098337B"/>
    <w:rsid w:val="009834F5"/>
    <w:rsid w:val="0098386C"/>
    <w:rsid w:val="00983A26"/>
    <w:rsid w:val="00983C53"/>
    <w:rsid w:val="00983D2E"/>
    <w:rsid w:val="00983E0D"/>
    <w:rsid w:val="00983FF4"/>
    <w:rsid w:val="0098475D"/>
    <w:rsid w:val="00984A31"/>
    <w:rsid w:val="00984A9E"/>
    <w:rsid w:val="00984B72"/>
    <w:rsid w:val="0098516D"/>
    <w:rsid w:val="00985D92"/>
    <w:rsid w:val="00986358"/>
    <w:rsid w:val="0098692E"/>
    <w:rsid w:val="00986937"/>
    <w:rsid w:val="00987BA3"/>
    <w:rsid w:val="009907F0"/>
    <w:rsid w:val="00990AD4"/>
    <w:rsid w:val="00990D3E"/>
    <w:rsid w:val="009913AA"/>
    <w:rsid w:val="0099186B"/>
    <w:rsid w:val="00991C6B"/>
    <w:rsid w:val="00991D94"/>
    <w:rsid w:val="0099216F"/>
    <w:rsid w:val="00992AF4"/>
    <w:rsid w:val="009930DD"/>
    <w:rsid w:val="009931C6"/>
    <w:rsid w:val="0099376A"/>
    <w:rsid w:val="00993784"/>
    <w:rsid w:val="009938A2"/>
    <w:rsid w:val="00993AFB"/>
    <w:rsid w:val="00994370"/>
    <w:rsid w:val="009947BD"/>
    <w:rsid w:val="00995278"/>
    <w:rsid w:val="009953F0"/>
    <w:rsid w:val="009959A3"/>
    <w:rsid w:val="00995E76"/>
    <w:rsid w:val="00996A84"/>
    <w:rsid w:val="0099705D"/>
    <w:rsid w:val="009975AE"/>
    <w:rsid w:val="009A02AA"/>
    <w:rsid w:val="009A03EC"/>
    <w:rsid w:val="009A118D"/>
    <w:rsid w:val="009A1792"/>
    <w:rsid w:val="009A19F7"/>
    <w:rsid w:val="009A216A"/>
    <w:rsid w:val="009A260A"/>
    <w:rsid w:val="009A36B7"/>
    <w:rsid w:val="009A3B9F"/>
    <w:rsid w:val="009A3E42"/>
    <w:rsid w:val="009A4A7C"/>
    <w:rsid w:val="009A4B3E"/>
    <w:rsid w:val="009A4CFF"/>
    <w:rsid w:val="009A52D4"/>
    <w:rsid w:val="009A5C80"/>
    <w:rsid w:val="009A5EB6"/>
    <w:rsid w:val="009A5FB2"/>
    <w:rsid w:val="009A64DC"/>
    <w:rsid w:val="009A6F83"/>
    <w:rsid w:val="009A783D"/>
    <w:rsid w:val="009A7CDF"/>
    <w:rsid w:val="009B004C"/>
    <w:rsid w:val="009B0068"/>
    <w:rsid w:val="009B136E"/>
    <w:rsid w:val="009B18C8"/>
    <w:rsid w:val="009B1EED"/>
    <w:rsid w:val="009B20B6"/>
    <w:rsid w:val="009B2885"/>
    <w:rsid w:val="009B2975"/>
    <w:rsid w:val="009B2979"/>
    <w:rsid w:val="009B338F"/>
    <w:rsid w:val="009B3456"/>
    <w:rsid w:val="009B3747"/>
    <w:rsid w:val="009B3882"/>
    <w:rsid w:val="009B473F"/>
    <w:rsid w:val="009B49D9"/>
    <w:rsid w:val="009B4CD5"/>
    <w:rsid w:val="009B5B51"/>
    <w:rsid w:val="009B669C"/>
    <w:rsid w:val="009B67A6"/>
    <w:rsid w:val="009B75AF"/>
    <w:rsid w:val="009B775E"/>
    <w:rsid w:val="009B7B7F"/>
    <w:rsid w:val="009C0344"/>
    <w:rsid w:val="009C04AD"/>
    <w:rsid w:val="009C065C"/>
    <w:rsid w:val="009C06FF"/>
    <w:rsid w:val="009C09CE"/>
    <w:rsid w:val="009C122A"/>
    <w:rsid w:val="009C16B4"/>
    <w:rsid w:val="009C1880"/>
    <w:rsid w:val="009C1D02"/>
    <w:rsid w:val="009C2E9F"/>
    <w:rsid w:val="009C3CD3"/>
    <w:rsid w:val="009C4CB3"/>
    <w:rsid w:val="009C5B66"/>
    <w:rsid w:val="009C6428"/>
    <w:rsid w:val="009C662D"/>
    <w:rsid w:val="009C6854"/>
    <w:rsid w:val="009C7CF7"/>
    <w:rsid w:val="009C7D2C"/>
    <w:rsid w:val="009D0A3F"/>
    <w:rsid w:val="009D0A9B"/>
    <w:rsid w:val="009D105C"/>
    <w:rsid w:val="009D1372"/>
    <w:rsid w:val="009D13A5"/>
    <w:rsid w:val="009D14AE"/>
    <w:rsid w:val="009D16A5"/>
    <w:rsid w:val="009D18AB"/>
    <w:rsid w:val="009D2B49"/>
    <w:rsid w:val="009D2FFC"/>
    <w:rsid w:val="009D38D6"/>
    <w:rsid w:val="009D396C"/>
    <w:rsid w:val="009D3C71"/>
    <w:rsid w:val="009D4EE4"/>
    <w:rsid w:val="009D4F65"/>
    <w:rsid w:val="009D5635"/>
    <w:rsid w:val="009D5845"/>
    <w:rsid w:val="009D5BE0"/>
    <w:rsid w:val="009D5FC4"/>
    <w:rsid w:val="009D6353"/>
    <w:rsid w:val="009D6AE1"/>
    <w:rsid w:val="009D6AF7"/>
    <w:rsid w:val="009D75EE"/>
    <w:rsid w:val="009D763F"/>
    <w:rsid w:val="009D7F28"/>
    <w:rsid w:val="009E02EF"/>
    <w:rsid w:val="009E03D1"/>
    <w:rsid w:val="009E05CD"/>
    <w:rsid w:val="009E0633"/>
    <w:rsid w:val="009E0BB5"/>
    <w:rsid w:val="009E1354"/>
    <w:rsid w:val="009E159C"/>
    <w:rsid w:val="009E1E1B"/>
    <w:rsid w:val="009E20AF"/>
    <w:rsid w:val="009E2193"/>
    <w:rsid w:val="009E2578"/>
    <w:rsid w:val="009E2EB8"/>
    <w:rsid w:val="009E394F"/>
    <w:rsid w:val="009E3CF0"/>
    <w:rsid w:val="009E3F19"/>
    <w:rsid w:val="009E47B6"/>
    <w:rsid w:val="009E492E"/>
    <w:rsid w:val="009E532C"/>
    <w:rsid w:val="009E534D"/>
    <w:rsid w:val="009E577F"/>
    <w:rsid w:val="009E5DF8"/>
    <w:rsid w:val="009E5F54"/>
    <w:rsid w:val="009E6597"/>
    <w:rsid w:val="009E6EA0"/>
    <w:rsid w:val="009E72CB"/>
    <w:rsid w:val="009E7895"/>
    <w:rsid w:val="009E7CFB"/>
    <w:rsid w:val="009F1459"/>
    <w:rsid w:val="009F14D0"/>
    <w:rsid w:val="009F1638"/>
    <w:rsid w:val="009F1666"/>
    <w:rsid w:val="009F1E4F"/>
    <w:rsid w:val="009F2598"/>
    <w:rsid w:val="009F39BA"/>
    <w:rsid w:val="009F3E66"/>
    <w:rsid w:val="009F3EE9"/>
    <w:rsid w:val="009F3FCD"/>
    <w:rsid w:val="009F42C7"/>
    <w:rsid w:val="009F43B1"/>
    <w:rsid w:val="009F495B"/>
    <w:rsid w:val="009F4EB8"/>
    <w:rsid w:val="009F5C15"/>
    <w:rsid w:val="009F5DAC"/>
    <w:rsid w:val="009F628A"/>
    <w:rsid w:val="009F662D"/>
    <w:rsid w:val="009F6836"/>
    <w:rsid w:val="009F68DD"/>
    <w:rsid w:val="009F6EAF"/>
    <w:rsid w:val="00A001C4"/>
    <w:rsid w:val="00A004FC"/>
    <w:rsid w:val="00A01EF5"/>
    <w:rsid w:val="00A032AA"/>
    <w:rsid w:val="00A041E9"/>
    <w:rsid w:val="00A04A73"/>
    <w:rsid w:val="00A058B9"/>
    <w:rsid w:val="00A063B3"/>
    <w:rsid w:val="00A07AE7"/>
    <w:rsid w:val="00A104E8"/>
    <w:rsid w:val="00A1124C"/>
    <w:rsid w:val="00A11262"/>
    <w:rsid w:val="00A1138A"/>
    <w:rsid w:val="00A11391"/>
    <w:rsid w:val="00A11A34"/>
    <w:rsid w:val="00A12041"/>
    <w:rsid w:val="00A12059"/>
    <w:rsid w:val="00A1228C"/>
    <w:rsid w:val="00A12DD3"/>
    <w:rsid w:val="00A12F97"/>
    <w:rsid w:val="00A1379A"/>
    <w:rsid w:val="00A1386E"/>
    <w:rsid w:val="00A13BDD"/>
    <w:rsid w:val="00A1400D"/>
    <w:rsid w:val="00A142EC"/>
    <w:rsid w:val="00A1438B"/>
    <w:rsid w:val="00A146B7"/>
    <w:rsid w:val="00A1472D"/>
    <w:rsid w:val="00A14EAF"/>
    <w:rsid w:val="00A15135"/>
    <w:rsid w:val="00A15395"/>
    <w:rsid w:val="00A15B39"/>
    <w:rsid w:val="00A15D66"/>
    <w:rsid w:val="00A16341"/>
    <w:rsid w:val="00A1669F"/>
    <w:rsid w:val="00A16B6D"/>
    <w:rsid w:val="00A16ED1"/>
    <w:rsid w:val="00A16F71"/>
    <w:rsid w:val="00A175D7"/>
    <w:rsid w:val="00A178F1"/>
    <w:rsid w:val="00A20993"/>
    <w:rsid w:val="00A20D28"/>
    <w:rsid w:val="00A210E0"/>
    <w:rsid w:val="00A21AF1"/>
    <w:rsid w:val="00A21E6D"/>
    <w:rsid w:val="00A21EDE"/>
    <w:rsid w:val="00A2245C"/>
    <w:rsid w:val="00A22A8F"/>
    <w:rsid w:val="00A22BB1"/>
    <w:rsid w:val="00A22BDF"/>
    <w:rsid w:val="00A232B6"/>
    <w:rsid w:val="00A235B4"/>
    <w:rsid w:val="00A23B8A"/>
    <w:rsid w:val="00A2424F"/>
    <w:rsid w:val="00A25251"/>
    <w:rsid w:val="00A2544B"/>
    <w:rsid w:val="00A255B5"/>
    <w:rsid w:val="00A25E9F"/>
    <w:rsid w:val="00A26102"/>
    <w:rsid w:val="00A27273"/>
    <w:rsid w:val="00A27392"/>
    <w:rsid w:val="00A27776"/>
    <w:rsid w:val="00A27AD5"/>
    <w:rsid w:val="00A301BF"/>
    <w:rsid w:val="00A30F0F"/>
    <w:rsid w:val="00A3100D"/>
    <w:rsid w:val="00A318DA"/>
    <w:rsid w:val="00A328F1"/>
    <w:rsid w:val="00A32A9E"/>
    <w:rsid w:val="00A334CF"/>
    <w:rsid w:val="00A33570"/>
    <w:rsid w:val="00A33B71"/>
    <w:rsid w:val="00A340CF"/>
    <w:rsid w:val="00A3444A"/>
    <w:rsid w:val="00A3460A"/>
    <w:rsid w:val="00A34A18"/>
    <w:rsid w:val="00A34C04"/>
    <w:rsid w:val="00A35650"/>
    <w:rsid w:val="00A3578B"/>
    <w:rsid w:val="00A35D73"/>
    <w:rsid w:val="00A36B9A"/>
    <w:rsid w:val="00A371BA"/>
    <w:rsid w:val="00A402F9"/>
    <w:rsid w:val="00A4074D"/>
    <w:rsid w:val="00A409DD"/>
    <w:rsid w:val="00A41164"/>
    <w:rsid w:val="00A41444"/>
    <w:rsid w:val="00A41941"/>
    <w:rsid w:val="00A41A5B"/>
    <w:rsid w:val="00A425EB"/>
    <w:rsid w:val="00A42AA3"/>
    <w:rsid w:val="00A42DEC"/>
    <w:rsid w:val="00A42E6E"/>
    <w:rsid w:val="00A42EA2"/>
    <w:rsid w:val="00A42FC9"/>
    <w:rsid w:val="00A42FD3"/>
    <w:rsid w:val="00A434E2"/>
    <w:rsid w:val="00A43505"/>
    <w:rsid w:val="00A43AC3"/>
    <w:rsid w:val="00A43AD2"/>
    <w:rsid w:val="00A43DA1"/>
    <w:rsid w:val="00A43FA7"/>
    <w:rsid w:val="00A45D92"/>
    <w:rsid w:val="00A4648E"/>
    <w:rsid w:val="00A476AA"/>
    <w:rsid w:val="00A4779F"/>
    <w:rsid w:val="00A47C76"/>
    <w:rsid w:val="00A5052E"/>
    <w:rsid w:val="00A50A9D"/>
    <w:rsid w:val="00A5153C"/>
    <w:rsid w:val="00A51A67"/>
    <w:rsid w:val="00A51B62"/>
    <w:rsid w:val="00A5222D"/>
    <w:rsid w:val="00A52F00"/>
    <w:rsid w:val="00A53283"/>
    <w:rsid w:val="00A539F9"/>
    <w:rsid w:val="00A541C4"/>
    <w:rsid w:val="00A548F4"/>
    <w:rsid w:val="00A54FEF"/>
    <w:rsid w:val="00A553C5"/>
    <w:rsid w:val="00A556A6"/>
    <w:rsid w:val="00A55A88"/>
    <w:rsid w:val="00A56FD3"/>
    <w:rsid w:val="00A57F26"/>
    <w:rsid w:val="00A604DC"/>
    <w:rsid w:val="00A60B6D"/>
    <w:rsid w:val="00A60C32"/>
    <w:rsid w:val="00A61191"/>
    <w:rsid w:val="00A61B1D"/>
    <w:rsid w:val="00A6206D"/>
    <w:rsid w:val="00A622D0"/>
    <w:rsid w:val="00A634A4"/>
    <w:rsid w:val="00A647F8"/>
    <w:rsid w:val="00A64877"/>
    <w:rsid w:val="00A648BF"/>
    <w:rsid w:val="00A64ACA"/>
    <w:rsid w:val="00A64ACE"/>
    <w:rsid w:val="00A64BE7"/>
    <w:rsid w:val="00A64BFC"/>
    <w:rsid w:val="00A6507E"/>
    <w:rsid w:val="00A65249"/>
    <w:rsid w:val="00A6555C"/>
    <w:rsid w:val="00A65807"/>
    <w:rsid w:val="00A659CB"/>
    <w:rsid w:val="00A65B4B"/>
    <w:rsid w:val="00A65ECB"/>
    <w:rsid w:val="00A669A4"/>
    <w:rsid w:val="00A66B36"/>
    <w:rsid w:val="00A67860"/>
    <w:rsid w:val="00A67BAA"/>
    <w:rsid w:val="00A67E3F"/>
    <w:rsid w:val="00A7031A"/>
    <w:rsid w:val="00A70F1F"/>
    <w:rsid w:val="00A711E6"/>
    <w:rsid w:val="00A714DC"/>
    <w:rsid w:val="00A7292D"/>
    <w:rsid w:val="00A72D39"/>
    <w:rsid w:val="00A73324"/>
    <w:rsid w:val="00A73EAD"/>
    <w:rsid w:val="00A742FA"/>
    <w:rsid w:val="00A743A5"/>
    <w:rsid w:val="00A74BD5"/>
    <w:rsid w:val="00A74E68"/>
    <w:rsid w:val="00A75ADB"/>
    <w:rsid w:val="00A75B02"/>
    <w:rsid w:val="00A75BAE"/>
    <w:rsid w:val="00A76340"/>
    <w:rsid w:val="00A7681B"/>
    <w:rsid w:val="00A76E34"/>
    <w:rsid w:val="00A76FFA"/>
    <w:rsid w:val="00A77899"/>
    <w:rsid w:val="00A77D13"/>
    <w:rsid w:val="00A77D7F"/>
    <w:rsid w:val="00A80460"/>
    <w:rsid w:val="00A80684"/>
    <w:rsid w:val="00A80A7B"/>
    <w:rsid w:val="00A80E05"/>
    <w:rsid w:val="00A82075"/>
    <w:rsid w:val="00A83467"/>
    <w:rsid w:val="00A83AF3"/>
    <w:rsid w:val="00A83F64"/>
    <w:rsid w:val="00A85366"/>
    <w:rsid w:val="00A85AA4"/>
    <w:rsid w:val="00A85EEE"/>
    <w:rsid w:val="00A86647"/>
    <w:rsid w:val="00A86E11"/>
    <w:rsid w:val="00A87709"/>
    <w:rsid w:val="00A8775E"/>
    <w:rsid w:val="00A87DBA"/>
    <w:rsid w:val="00A90747"/>
    <w:rsid w:val="00A908C5"/>
    <w:rsid w:val="00A91084"/>
    <w:rsid w:val="00A91234"/>
    <w:rsid w:val="00A91F2F"/>
    <w:rsid w:val="00A92064"/>
    <w:rsid w:val="00A92200"/>
    <w:rsid w:val="00A9327B"/>
    <w:rsid w:val="00A93433"/>
    <w:rsid w:val="00A93D65"/>
    <w:rsid w:val="00A943CA"/>
    <w:rsid w:val="00A9457B"/>
    <w:rsid w:val="00A956F6"/>
    <w:rsid w:val="00A95770"/>
    <w:rsid w:val="00A95875"/>
    <w:rsid w:val="00A95A8F"/>
    <w:rsid w:val="00A95BC8"/>
    <w:rsid w:val="00A95FA1"/>
    <w:rsid w:val="00A960E7"/>
    <w:rsid w:val="00A967EB"/>
    <w:rsid w:val="00A9685C"/>
    <w:rsid w:val="00A96EB4"/>
    <w:rsid w:val="00A97D6E"/>
    <w:rsid w:val="00AA023F"/>
    <w:rsid w:val="00AA0883"/>
    <w:rsid w:val="00AA0B6E"/>
    <w:rsid w:val="00AA0B95"/>
    <w:rsid w:val="00AA18FD"/>
    <w:rsid w:val="00AA1BF8"/>
    <w:rsid w:val="00AA23D3"/>
    <w:rsid w:val="00AA2770"/>
    <w:rsid w:val="00AA295E"/>
    <w:rsid w:val="00AA3FDF"/>
    <w:rsid w:val="00AA473E"/>
    <w:rsid w:val="00AA47CE"/>
    <w:rsid w:val="00AA491F"/>
    <w:rsid w:val="00AA5F8E"/>
    <w:rsid w:val="00AA60E4"/>
    <w:rsid w:val="00AA644E"/>
    <w:rsid w:val="00AA67CF"/>
    <w:rsid w:val="00AA6FA2"/>
    <w:rsid w:val="00AA7A1D"/>
    <w:rsid w:val="00AB0356"/>
    <w:rsid w:val="00AB16A4"/>
    <w:rsid w:val="00AB19CA"/>
    <w:rsid w:val="00AB2247"/>
    <w:rsid w:val="00AB2EC5"/>
    <w:rsid w:val="00AB348C"/>
    <w:rsid w:val="00AB3753"/>
    <w:rsid w:val="00AB3DED"/>
    <w:rsid w:val="00AB4686"/>
    <w:rsid w:val="00AB4EFA"/>
    <w:rsid w:val="00AB506E"/>
    <w:rsid w:val="00AB59A1"/>
    <w:rsid w:val="00AB5C20"/>
    <w:rsid w:val="00AB5DA0"/>
    <w:rsid w:val="00AB6800"/>
    <w:rsid w:val="00AB705C"/>
    <w:rsid w:val="00AB7A42"/>
    <w:rsid w:val="00AB7A66"/>
    <w:rsid w:val="00AB7B45"/>
    <w:rsid w:val="00AB7BD1"/>
    <w:rsid w:val="00AC00EB"/>
    <w:rsid w:val="00AC031A"/>
    <w:rsid w:val="00AC05F7"/>
    <w:rsid w:val="00AC0AD1"/>
    <w:rsid w:val="00AC182C"/>
    <w:rsid w:val="00AC21EF"/>
    <w:rsid w:val="00AC2367"/>
    <w:rsid w:val="00AC31DB"/>
    <w:rsid w:val="00AC40B1"/>
    <w:rsid w:val="00AC45FF"/>
    <w:rsid w:val="00AC49FD"/>
    <w:rsid w:val="00AC4AB2"/>
    <w:rsid w:val="00AC4D25"/>
    <w:rsid w:val="00AC55F5"/>
    <w:rsid w:val="00AC5F70"/>
    <w:rsid w:val="00AC6819"/>
    <w:rsid w:val="00AC6D93"/>
    <w:rsid w:val="00AC70F2"/>
    <w:rsid w:val="00AC713F"/>
    <w:rsid w:val="00AC7242"/>
    <w:rsid w:val="00AC7B4D"/>
    <w:rsid w:val="00AD051E"/>
    <w:rsid w:val="00AD0567"/>
    <w:rsid w:val="00AD09E7"/>
    <w:rsid w:val="00AD0E81"/>
    <w:rsid w:val="00AD168B"/>
    <w:rsid w:val="00AD178C"/>
    <w:rsid w:val="00AD1DDA"/>
    <w:rsid w:val="00AD2479"/>
    <w:rsid w:val="00AD24ED"/>
    <w:rsid w:val="00AD25A3"/>
    <w:rsid w:val="00AD2DD4"/>
    <w:rsid w:val="00AD2F63"/>
    <w:rsid w:val="00AD3B1E"/>
    <w:rsid w:val="00AD3EF1"/>
    <w:rsid w:val="00AD4209"/>
    <w:rsid w:val="00AD579D"/>
    <w:rsid w:val="00AD57BE"/>
    <w:rsid w:val="00AD57C4"/>
    <w:rsid w:val="00AD6758"/>
    <w:rsid w:val="00AD707A"/>
    <w:rsid w:val="00AD71C2"/>
    <w:rsid w:val="00AE0B73"/>
    <w:rsid w:val="00AE0D03"/>
    <w:rsid w:val="00AE1B17"/>
    <w:rsid w:val="00AE2774"/>
    <w:rsid w:val="00AE283A"/>
    <w:rsid w:val="00AE29AE"/>
    <w:rsid w:val="00AE3532"/>
    <w:rsid w:val="00AE438C"/>
    <w:rsid w:val="00AE45EE"/>
    <w:rsid w:val="00AE4722"/>
    <w:rsid w:val="00AE4A5A"/>
    <w:rsid w:val="00AE4EB1"/>
    <w:rsid w:val="00AE5421"/>
    <w:rsid w:val="00AE544C"/>
    <w:rsid w:val="00AE564D"/>
    <w:rsid w:val="00AE6342"/>
    <w:rsid w:val="00AE63BA"/>
    <w:rsid w:val="00AE646C"/>
    <w:rsid w:val="00AE68DF"/>
    <w:rsid w:val="00AE7292"/>
    <w:rsid w:val="00AE779F"/>
    <w:rsid w:val="00AF07D4"/>
    <w:rsid w:val="00AF1476"/>
    <w:rsid w:val="00AF20DE"/>
    <w:rsid w:val="00AF23C4"/>
    <w:rsid w:val="00AF2C13"/>
    <w:rsid w:val="00AF3F90"/>
    <w:rsid w:val="00AF4DD2"/>
    <w:rsid w:val="00AF4FD5"/>
    <w:rsid w:val="00AF5085"/>
    <w:rsid w:val="00AF52B3"/>
    <w:rsid w:val="00AF5717"/>
    <w:rsid w:val="00AF5D9B"/>
    <w:rsid w:val="00AF61FB"/>
    <w:rsid w:val="00AF6BB3"/>
    <w:rsid w:val="00AF70C4"/>
    <w:rsid w:val="00AF71CB"/>
    <w:rsid w:val="00AF7B0A"/>
    <w:rsid w:val="00B00C09"/>
    <w:rsid w:val="00B015BA"/>
    <w:rsid w:val="00B01F3D"/>
    <w:rsid w:val="00B04148"/>
    <w:rsid w:val="00B04180"/>
    <w:rsid w:val="00B049C7"/>
    <w:rsid w:val="00B0511D"/>
    <w:rsid w:val="00B052A2"/>
    <w:rsid w:val="00B056D9"/>
    <w:rsid w:val="00B0577E"/>
    <w:rsid w:val="00B0621C"/>
    <w:rsid w:val="00B06C90"/>
    <w:rsid w:val="00B06EDB"/>
    <w:rsid w:val="00B0733B"/>
    <w:rsid w:val="00B075A8"/>
    <w:rsid w:val="00B075C3"/>
    <w:rsid w:val="00B1033F"/>
    <w:rsid w:val="00B103EC"/>
    <w:rsid w:val="00B108FC"/>
    <w:rsid w:val="00B10E8E"/>
    <w:rsid w:val="00B111F9"/>
    <w:rsid w:val="00B11683"/>
    <w:rsid w:val="00B11B16"/>
    <w:rsid w:val="00B11B82"/>
    <w:rsid w:val="00B12292"/>
    <w:rsid w:val="00B12A1B"/>
    <w:rsid w:val="00B13083"/>
    <w:rsid w:val="00B13AB8"/>
    <w:rsid w:val="00B13DDE"/>
    <w:rsid w:val="00B1494E"/>
    <w:rsid w:val="00B153F1"/>
    <w:rsid w:val="00B1571F"/>
    <w:rsid w:val="00B1631F"/>
    <w:rsid w:val="00B16599"/>
    <w:rsid w:val="00B169FF"/>
    <w:rsid w:val="00B1746B"/>
    <w:rsid w:val="00B17DC0"/>
    <w:rsid w:val="00B20D8E"/>
    <w:rsid w:val="00B21098"/>
    <w:rsid w:val="00B213FA"/>
    <w:rsid w:val="00B2266A"/>
    <w:rsid w:val="00B226A7"/>
    <w:rsid w:val="00B227B3"/>
    <w:rsid w:val="00B228E8"/>
    <w:rsid w:val="00B22C45"/>
    <w:rsid w:val="00B22D61"/>
    <w:rsid w:val="00B24484"/>
    <w:rsid w:val="00B248E8"/>
    <w:rsid w:val="00B249DF"/>
    <w:rsid w:val="00B24BFD"/>
    <w:rsid w:val="00B25018"/>
    <w:rsid w:val="00B258D7"/>
    <w:rsid w:val="00B25A2A"/>
    <w:rsid w:val="00B26A46"/>
    <w:rsid w:val="00B26EEC"/>
    <w:rsid w:val="00B27001"/>
    <w:rsid w:val="00B276B9"/>
    <w:rsid w:val="00B27857"/>
    <w:rsid w:val="00B3035C"/>
    <w:rsid w:val="00B30607"/>
    <w:rsid w:val="00B306B0"/>
    <w:rsid w:val="00B30931"/>
    <w:rsid w:val="00B30975"/>
    <w:rsid w:val="00B30CD9"/>
    <w:rsid w:val="00B311DE"/>
    <w:rsid w:val="00B31FE5"/>
    <w:rsid w:val="00B3221B"/>
    <w:rsid w:val="00B32A45"/>
    <w:rsid w:val="00B32B6B"/>
    <w:rsid w:val="00B33669"/>
    <w:rsid w:val="00B348CB"/>
    <w:rsid w:val="00B348DF"/>
    <w:rsid w:val="00B349F5"/>
    <w:rsid w:val="00B34EB1"/>
    <w:rsid w:val="00B34F5C"/>
    <w:rsid w:val="00B3660A"/>
    <w:rsid w:val="00B37DEE"/>
    <w:rsid w:val="00B37E5B"/>
    <w:rsid w:val="00B40530"/>
    <w:rsid w:val="00B41BE0"/>
    <w:rsid w:val="00B41EBF"/>
    <w:rsid w:val="00B427E1"/>
    <w:rsid w:val="00B42F0E"/>
    <w:rsid w:val="00B431FA"/>
    <w:rsid w:val="00B434D3"/>
    <w:rsid w:val="00B43A20"/>
    <w:rsid w:val="00B44753"/>
    <w:rsid w:val="00B4478E"/>
    <w:rsid w:val="00B44FB3"/>
    <w:rsid w:val="00B450B7"/>
    <w:rsid w:val="00B45569"/>
    <w:rsid w:val="00B45F66"/>
    <w:rsid w:val="00B46264"/>
    <w:rsid w:val="00B46435"/>
    <w:rsid w:val="00B46874"/>
    <w:rsid w:val="00B47049"/>
    <w:rsid w:val="00B4756B"/>
    <w:rsid w:val="00B476B0"/>
    <w:rsid w:val="00B50351"/>
    <w:rsid w:val="00B50A0B"/>
    <w:rsid w:val="00B50C89"/>
    <w:rsid w:val="00B50F98"/>
    <w:rsid w:val="00B51A25"/>
    <w:rsid w:val="00B52F31"/>
    <w:rsid w:val="00B53117"/>
    <w:rsid w:val="00B53E05"/>
    <w:rsid w:val="00B5437C"/>
    <w:rsid w:val="00B54879"/>
    <w:rsid w:val="00B5492D"/>
    <w:rsid w:val="00B54CDF"/>
    <w:rsid w:val="00B54FEB"/>
    <w:rsid w:val="00B5594B"/>
    <w:rsid w:val="00B55E6D"/>
    <w:rsid w:val="00B5613E"/>
    <w:rsid w:val="00B56309"/>
    <w:rsid w:val="00B568EC"/>
    <w:rsid w:val="00B5699C"/>
    <w:rsid w:val="00B56B3F"/>
    <w:rsid w:val="00B56C89"/>
    <w:rsid w:val="00B6000C"/>
    <w:rsid w:val="00B6042E"/>
    <w:rsid w:val="00B608BF"/>
    <w:rsid w:val="00B611F8"/>
    <w:rsid w:val="00B61749"/>
    <w:rsid w:val="00B61CCF"/>
    <w:rsid w:val="00B61F3D"/>
    <w:rsid w:val="00B620B5"/>
    <w:rsid w:val="00B621AD"/>
    <w:rsid w:val="00B62479"/>
    <w:rsid w:val="00B627B0"/>
    <w:rsid w:val="00B62F77"/>
    <w:rsid w:val="00B633E6"/>
    <w:rsid w:val="00B638A6"/>
    <w:rsid w:val="00B6395B"/>
    <w:rsid w:val="00B64906"/>
    <w:rsid w:val="00B64EE8"/>
    <w:rsid w:val="00B65D48"/>
    <w:rsid w:val="00B65F19"/>
    <w:rsid w:val="00B67E71"/>
    <w:rsid w:val="00B70D17"/>
    <w:rsid w:val="00B7161B"/>
    <w:rsid w:val="00B72542"/>
    <w:rsid w:val="00B72D36"/>
    <w:rsid w:val="00B72E5D"/>
    <w:rsid w:val="00B73059"/>
    <w:rsid w:val="00B731DC"/>
    <w:rsid w:val="00B73300"/>
    <w:rsid w:val="00B7389B"/>
    <w:rsid w:val="00B7459D"/>
    <w:rsid w:val="00B749C2"/>
    <w:rsid w:val="00B74BDD"/>
    <w:rsid w:val="00B74CD8"/>
    <w:rsid w:val="00B7504A"/>
    <w:rsid w:val="00B75301"/>
    <w:rsid w:val="00B753A6"/>
    <w:rsid w:val="00B75D9B"/>
    <w:rsid w:val="00B75E65"/>
    <w:rsid w:val="00B75FCC"/>
    <w:rsid w:val="00B76085"/>
    <w:rsid w:val="00B76B4A"/>
    <w:rsid w:val="00B76DCD"/>
    <w:rsid w:val="00B773DD"/>
    <w:rsid w:val="00B77BF8"/>
    <w:rsid w:val="00B8131E"/>
    <w:rsid w:val="00B813D9"/>
    <w:rsid w:val="00B814AA"/>
    <w:rsid w:val="00B81AF8"/>
    <w:rsid w:val="00B828C1"/>
    <w:rsid w:val="00B83B39"/>
    <w:rsid w:val="00B83E30"/>
    <w:rsid w:val="00B83EB9"/>
    <w:rsid w:val="00B8402D"/>
    <w:rsid w:val="00B84071"/>
    <w:rsid w:val="00B842BD"/>
    <w:rsid w:val="00B848A8"/>
    <w:rsid w:val="00B8579D"/>
    <w:rsid w:val="00B85850"/>
    <w:rsid w:val="00B859E5"/>
    <w:rsid w:val="00B85AA2"/>
    <w:rsid w:val="00B85EF3"/>
    <w:rsid w:val="00B872D2"/>
    <w:rsid w:val="00B8796B"/>
    <w:rsid w:val="00B87B2C"/>
    <w:rsid w:val="00B903A0"/>
    <w:rsid w:val="00B905A2"/>
    <w:rsid w:val="00B9093C"/>
    <w:rsid w:val="00B93016"/>
    <w:rsid w:val="00B932F3"/>
    <w:rsid w:val="00B93315"/>
    <w:rsid w:val="00B93AF3"/>
    <w:rsid w:val="00B93CD2"/>
    <w:rsid w:val="00B94197"/>
    <w:rsid w:val="00B947E7"/>
    <w:rsid w:val="00B9581B"/>
    <w:rsid w:val="00B95E0A"/>
    <w:rsid w:val="00B95F64"/>
    <w:rsid w:val="00B96875"/>
    <w:rsid w:val="00BA0B81"/>
    <w:rsid w:val="00BA296F"/>
    <w:rsid w:val="00BA2A14"/>
    <w:rsid w:val="00BA2E05"/>
    <w:rsid w:val="00BA2E45"/>
    <w:rsid w:val="00BA2E86"/>
    <w:rsid w:val="00BA3411"/>
    <w:rsid w:val="00BA3450"/>
    <w:rsid w:val="00BA3D80"/>
    <w:rsid w:val="00BA404A"/>
    <w:rsid w:val="00BA488B"/>
    <w:rsid w:val="00BA50D7"/>
    <w:rsid w:val="00BA628B"/>
    <w:rsid w:val="00BA6806"/>
    <w:rsid w:val="00BA6997"/>
    <w:rsid w:val="00BA7171"/>
    <w:rsid w:val="00BA71E3"/>
    <w:rsid w:val="00BA73DA"/>
    <w:rsid w:val="00BA75BF"/>
    <w:rsid w:val="00BB1AC2"/>
    <w:rsid w:val="00BB1BAA"/>
    <w:rsid w:val="00BB27F8"/>
    <w:rsid w:val="00BB2952"/>
    <w:rsid w:val="00BB2A5D"/>
    <w:rsid w:val="00BB2CAE"/>
    <w:rsid w:val="00BB3263"/>
    <w:rsid w:val="00BB3505"/>
    <w:rsid w:val="00BB3FE9"/>
    <w:rsid w:val="00BB4178"/>
    <w:rsid w:val="00BB430E"/>
    <w:rsid w:val="00BB44D8"/>
    <w:rsid w:val="00BB4BFD"/>
    <w:rsid w:val="00BB4CE6"/>
    <w:rsid w:val="00BB5227"/>
    <w:rsid w:val="00BB5B14"/>
    <w:rsid w:val="00BB5D3C"/>
    <w:rsid w:val="00BB5EE2"/>
    <w:rsid w:val="00BB656A"/>
    <w:rsid w:val="00BB6834"/>
    <w:rsid w:val="00BB6C33"/>
    <w:rsid w:val="00BB7238"/>
    <w:rsid w:val="00BB74A5"/>
    <w:rsid w:val="00BB795F"/>
    <w:rsid w:val="00BB79C9"/>
    <w:rsid w:val="00BC10C4"/>
    <w:rsid w:val="00BC1C18"/>
    <w:rsid w:val="00BC1D0D"/>
    <w:rsid w:val="00BC206B"/>
    <w:rsid w:val="00BC2354"/>
    <w:rsid w:val="00BC237A"/>
    <w:rsid w:val="00BC2B7B"/>
    <w:rsid w:val="00BC3E4D"/>
    <w:rsid w:val="00BC406C"/>
    <w:rsid w:val="00BC46C8"/>
    <w:rsid w:val="00BC4E1F"/>
    <w:rsid w:val="00BC5CF7"/>
    <w:rsid w:val="00BC62BF"/>
    <w:rsid w:val="00BC636B"/>
    <w:rsid w:val="00BC6DD0"/>
    <w:rsid w:val="00BD0AD1"/>
    <w:rsid w:val="00BD0B0C"/>
    <w:rsid w:val="00BD0C46"/>
    <w:rsid w:val="00BD0D6B"/>
    <w:rsid w:val="00BD33AE"/>
    <w:rsid w:val="00BD385F"/>
    <w:rsid w:val="00BD53D9"/>
    <w:rsid w:val="00BD55C6"/>
    <w:rsid w:val="00BD5723"/>
    <w:rsid w:val="00BD5877"/>
    <w:rsid w:val="00BD6AEE"/>
    <w:rsid w:val="00BD6AFE"/>
    <w:rsid w:val="00BD6D0E"/>
    <w:rsid w:val="00BD700E"/>
    <w:rsid w:val="00BD72A6"/>
    <w:rsid w:val="00BD75E5"/>
    <w:rsid w:val="00BD7730"/>
    <w:rsid w:val="00BD7C12"/>
    <w:rsid w:val="00BE02FE"/>
    <w:rsid w:val="00BE0B69"/>
    <w:rsid w:val="00BE0D0C"/>
    <w:rsid w:val="00BE1491"/>
    <w:rsid w:val="00BE159E"/>
    <w:rsid w:val="00BE17F9"/>
    <w:rsid w:val="00BE35D4"/>
    <w:rsid w:val="00BE4476"/>
    <w:rsid w:val="00BE4C97"/>
    <w:rsid w:val="00BE5432"/>
    <w:rsid w:val="00BE5ADA"/>
    <w:rsid w:val="00BE5BD0"/>
    <w:rsid w:val="00BE7F86"/>
    <w:rsid w:val="00BF05FD"/>
    <w:rsid w:val="00BF11E3"/>
    <w:rsid w:val="00BF130A"/>
    <w:rsid w:val="00BF1B98"/>
    <w:rsid w:val="00BF1FDA"/>
    <w:rsid w:val="00BF2767"/>
    <w:rsid w:val="00BF29E1"/>
    <w:rsid w:val="00BF2D21"/>
    <w:rsid w:val="00BF334B"/>
    <w:rsid w:val="00BF36FE"/>
    <w:rsid w:val="00BF4593"/>
    <w:rsid w:val="00BF4628"/>
    <w:rsid w:val="00BF46B6"/>
    <w:rsid w:val="00BF4BD9"/>
    <w:rsid w:val="00BF4CA7"/>
    <w:rsid w:val="00BF51C0"/>
    <w:rsid w:val="00BF529C"/>
    <w:rsid w:val="00BF6834"/>
    <w:rsid w:val="00BF70E5"/>
    <w:rsid w:val="00BF7132"/>
    <w:rsid w:val="00BF7629"/>
    <w:rsid w:val="00BF780B"/>
    <w:rsid w:val="00BF7B0C"/>
    <w:rsid w:val="00BF7CBD"/>
    <w:rsid w:val="00C009DA"/>
    <w:rsid w:val="00C00D98"/>
    <w:rsid w:val="00C013D3"/>
    <w:rsid w:val="00C01481"/>
    <w:rsid w:val="00C0178E"/>
    <w:rsid w:val="00C01BB2"/>
    <w:rsid w:val="00C020A7"/>
    <w:rsid w:val="00C02523"/>
    <w:rsid w:val="00C0290D"/>
    <w:rsid w:val="00C02DDD"/>
    <w:rsid w:val="00C03347"/>
    <w:rsid w:val="00C03567"/>
    <w:rsid w:val="00C036A7"/>
    <w:rsid w:val="00C03875"/>
    <w:rsid w:val="00C03A95"/>
    <w:rsid w:val="00C03F2D"/>
    <w:rsid w:val="00C03FA6"/>
    <w:rsid w:val="00C0421B"/>
    <w:rsid w:val="00C05F60"/>
    <w:rsid w:val="00C060CE"/>
    <w:rsid w:val="00C06175"/>
    <w:rsid w:val="00C063F7"/>
    <w:rsid w:val="00C06E3B"/>
    <w:rsid w:val="00C06F92"/>
    <w:rsid w:val="00C07154"/>
    <w:rsid w:val="00C07FB4"/>
    <w:rsid w:val="00C10043"/>
    <w:rsid w:val="00C10C78"/>
    <w:rsid w:val="00C1159A"/>
    <w:rsid w:val="00C11912"/>
    <w:rsid w:val="00C11B27"/>
    <w:rsid w:val="00C11D36"/>
    <w:rsid w:val="00C11D40"/>
    <w:rsid w:val="00C12436"/>
    <w:rsid w:val="00C12448"/>
    <w:rsid w:val="00C128DF"/>
    <w:rsid w:val="00C141F6"/>
    <w:rsid w:val="00C14216"/>
    <w:rsid w:val="00C14552"/>
    <w:rsid w:val="00C145C0"/>
    <w:rsid w:val="00C148FB"/>
    <w:rsid w:val="00C150D3"/>
    <w:rsid w:val="00C15A8E"/>
    <w:rsid w:val="00C15DC1"/>
    <w:rsid w:val="00C16229"/>
    <w:rsid w:val="00C16494"/>
    <w:rsid w:val="00C165C6"/>
    <w:rsid w:val="00C166D6"/>
    <w:rsid w:val="00C16749"/>
    <w:rsid w:val="00C1713E"/>
    <w:rsid w:val="00C17983"/>
    <w:rsid w:val="00C20E8E"/>
    <w:rsid w:val="00C21335"/>
    <w:rsid w:val="00C217AE"/>
    <w:rsid w:val="00C217BB"/>
    <w:rsid w:val="00C2194A"/>
    <w:rsid w:val="00C21C03"/>
    <w:rsid w:val="00C22249"/>
    <w:rsid w:val="00C2231F"/>
    <w:rsid w:val="00C22690"/>
    <w:rsid w:val="00C22709"/>
    <w:rsid w:val="00C2303A"/>
    <w:rsid w:val="00C24127"/>
    <w:rsid w:val="00C24414"/>
    <w:rsid w:val="00C24FEC"/>
    <w:rsid w:val="00C2545E"/>
    <w:rsid w:val="00C25663"/>
    <w:rsid w:val="00C25EC5"/>
    <w:rsid w:val="00C2616B"/>
    <w:rsid w:val="00C26603"/>
    <w:rsid w:val="00C266EE"/>
    <w:rsid w:val="00C27857"/>
    <w:rsid w:val="00C30749"/>
    <w:rsid w:val="00C30E60"/>
    <w:rsid w:val="00C30F15"/>
    <w:rsid w:val="00C31124"/>
    <w:rsid w:val="00C3112D"/>
    <w:rsid w:val="00C3165C"/>
    <w:rsid w:val="00C318AC"/>
    <w:rsid w:val="00C319FA"/>
    <w:rsid w:val="00C31B99"/>
    <w:rsid w:val="00C31BA5"/>
    <w:rsid w:val="00C31EFA"/>
    <w:rsid w:val="00C32170"/>
    <w:rsid w:val="00C325A9"/>
    <w:rsid w:val="00C32791"/>
    <w:rsid w:val="00C32BAA"/>
    <w:rsid w:val="00C32C50"/>
    <w:rsid w:val="00C32F7D"/>
    <w:rsid w:val="00C33209"/>
    <w:rsid w:val="00C333B7"/>
    <w:rsid w:val="00C33CB2"/>
    <w:rsid w:val="00C34042"/>
    <w:rsid w:val="00C346F0"/>
    <w:rsid w:val="00C34CAB"/>
    <w:rsid w:val="00C35455"/>
    <w:rsid w:val="00C36004"/>
    <w:rsid w:val="00C36589"/>
    <w:rsid w:val="00C366FA"/>
    <w:rsid w:val="00C36990"/>
    <w:rsid w:val="00C371C0"/>
    <w:rsid w:val="00C376B4"/>
    <w:rsid w:val="00C37E15"/>
    <w:rsid w:val="00C40543"/>
    <w:rsid w:val="00C40639"/>
    <w:rsid w:val="00C415E6"/>
    <w:rsid w:val="00C421CD"/>
    <w:rsid w:val="00C4238A"/>
    <w:rsid w:val="00C4442B"/>
    <w:rsid w:val="00C44CD6"/>
    <w:rsid w:val="00C45527"/>
    <w:rsid w:val="00C462D3"/>
    <w:rsid w:val="00C46841"/>
    <w:rsid w:val="00C46A4A"/>
    <w:rsid w:val="00C47212"/>
    <w:rsid w:val="00C51242"/>
    <w:rsid w:val="00C5192A"/>
    <w:rsid w:val="00C52260"/>
    <w:rsid w:val="00C53E30"/>
    <w:rsid w:val="00C53EA9"/>
    <w:rsid w:val="00C55703"/>
    <w:rsid w:val="00C562A7"/>
    <w:rsid w:val="00C566E2"/>
    <w:rsid w:val="00C56EC1"/>
    <w:rsid w:val="00C571ED"/>
    <w:rsid w:val="00C57DF1"/>
    <w:rsid w:val="00C57F18"/>
    <w:rsid w:val="00C60F35"/>
    <w:rsid w:val="00C61349"/>
    <w:rsid w:val="00C61357"/>
    <w:rsid w:val="00C61A06"/>
    <w:rsid w:val="00C61B43"/>
    <w:rsid w:val="00C61C84"/>
    <w:rsid w:val="00C61CD1"/>
    <w:rsid w:val="00C61E8D"/>
    <w:rsid w:val="00C62049"/>
    <w:rsid w:val="00C62439"/>
    <w:rsid w:val="00C624BD"/>
    <w:rsid w:val="00C62C1D"/>
    <w:rsid w:val="00C62D44"/>
    <w:rsid w:val="00C62E0C"/>
    <w:rsid w:val="00C63115"/>
    <w:rsid w:val="00C638A0"/>
    <w:rsid w:val="00C638AB"/>
    <w:rsid w:val="00C64413"/>
    <w:rsid w:val="00C647C8"/>
    <w:rsid w:val="00C64A6E"/>
    <w:rsid w:val="00C64CCE"/>
    <w:rsid w:val="00C64DAB"/>
    <w:rsid w:val="00C6554E"/>
    <w:rsid w:val="00C65C7F"/>
    <w:rsid w:val="00C65FD6"/>
    <w:rsid w:val="00C66182"/>
    <w:rsid w:val="00C66A0B"/>
    <w:rsid w:val="00C66D0C"/>
    <w:rsid w:val="00C66E1E"/>
    <w:rsid w:val="00C67537"/>
    <w:rsid w:val="00C67938"/>
    <w:rsid w:val="00C67E9A"/>
    <w:rsid w:val="00C7002D"/>
    <w:rsid w:val="00C70175"/>
    <w:rsid w:val="00C70300"/>
    <w:rsid w:val="00C70C2C"/>
    <w:rsid w:val="00C720BE"/>
    <w:rsid w:val="00C72558"/>
    <w:rsid w:val="00C73452"/>
    <w:rsid w:val="00C736B9"/>
    <w:rsid w:val="00C748B8"/>
    <w:rsid w:val="00C74BF5"/>
    <w:rsid w:val="00C759E5"/>
    <w:rsid w:val="00C76274"/>
    <w:rsid w:val="00C7634F"/>
    <w:rsid w:val="00C763A1"/>
    <w:rsid w:val="00C768FA"/>
    <w:rsid w:val="00C76A78"/>
    <w:rsid w:val="00C77008"/>
    <w:rsid w:val="00C776F2"/>
    <w:rsid w:val="00C77CE0"/>
    <w:rsid w:val="00C80529"/>
    <w:rsid w:val="00C80A4E"/>
    <w:rsid w:val="00C80D2F"/>
    <w:rsid w:val="00C8304C"/>
    <w:rsid w:val="00C83577"/>
    <w:rsid w:val="00C839D4"/>
    <w:rsid w:val="00C83AC1"/>
    <w:rsid w:val="00C83D15"/>
    <w:rsid w:val="00C83FE7"/>
    <w:rsid w:val="00C84A3A"/>
    <w:rsid w:val="00C84D7A"/>
    <w:rsid w:val="00C84E3E"/>
    <w:rsid w:val="00C84F21"/>
    <w:rsid w:val="00C84F22"/>
    <w:rsid w:val="00C84F51"/>
    <w:rsid w:val="00C8507F"/>
    <w:rsid w:val="00C852B0"/>
    <w:rsid w:val="00C8536E"/>
    <w:rsid w:val="00C85ABF"/>
    <w:rsid w:val="00C85C0F"/>
    <w:rsid w:val="00C86407"/>
    <w:rsid w:val="00C8645B"/>
    <w:rsid w:val="00C86613"/>
    <w:rsid w:val="00C867AF"/>
    <w:rsid w:val="00C86A5B"/>
    <w:rsid w:val="00C870E4"/>
    <w:rsid w:val="00C876C4"/>
    <w:rsid w:val="00C90545"/>
    <w:rsid w:val="00C91B0D"/>
    <w:rsid w:val="00C920C3"/>
    <w:rsid w:val="00C92709"/>
    <w:rsid w:val="00C92986"/>
    <w:rsid w:val="00C92C36"/>
    <w:rsid w:val="00C92CCD"/>
    <w:rsid w:val="00C9311A"/>
    <w:rsid w:val="00C9381D"/>
    <w:rsid w:val="00C93BA0"/>
    <w:rsid w:val="00C93FFB"/>
    <w:rsid w:val="00C94383"/>
    <w:rsid w:val="00C9485F"/>
    <w:rsid w:val="00C950F3"/>
    <w:rsid w:val="00C95596"/>
    <w:rsid w:val="00C95B27"/>
    <w:rsid w:val="00C95B70"/>
    <w:rsid w:val="00C960BA"/>
    <w:rsid w:val="00C96801"/>
    <w:rsid w:val="00C96F55"/>
    <w:rsid w:val="00C97D97"/>
    <w:rsid w:val="00CA006D"/>
    <w:rsid w:val="00CA0929"/>
    <w:rsid w:val="00CA0C3E"/>
    <w:rsid w:val="00CA0D0D"/>
    <w:rsid w:val="00CA1281"/>
    <w:rsid w:val="00CA1B00"/>
    <w:rsid w:val="00CA1C32"/>
    <w:rsid w:val="00CA1F1E"/>
    <w:rsid w:val="00CA25CA"/>
    <w:rsid w:val="00CA2A2A"/>
    <w:rsid w:val="00CA2BBC"/>
    <w:rsid w:val="00CA365F"/>
    <w:rsid w:val="00CA3A31"/>
    <w:rsid w:val="00CA4190"/>
    <w:rsid w:val="00CA4829"/>
    <w:rsid w:val="00CA4AD8"/>
    <w:rsid w:val="00CA51A2"/>
    <w:rsid w:val="00CA54A2"/>
    <w:rsid w:val="00CA580C"/>
    <w:rsid w:val="00CA5DED"/>
    <w:rsid w:val="00CA5EEC"/>
    <w:rsid w:val="00CA5F73"/>
    <w:rsid w:val="00CA635C"/>
    <w:rsid w:val="00CA65F8"/>
    <w:rsid w:val="00CA72C7"/>
    <w:rsid w:val="00CA7731"/>
    <w:rsid w:val="00CA7EE7"/>
    <w:rsid w:val="00CB0D78"/>
    <w:rsid w:val="00CB153F"/>
    <w:rsid w:val="00CB1B6B"/>
    <w:rsid w:val="00CB1E27"/>
    <w:rsid w:val="00CB1F14"/>
    <w:rsid w:val="00CB1F5A"/>
    <w:rsid w:val="00CB2AA2"/>
    <w:rsid w:val="00CB2C1E"/>
    <w:rsid w:val="00CB3BB0"/>
    <w:rsid w:val="00CB3D0F"/>
    <w:rsid w:val="00CB3D55"/>
    <w:rsid w:val="00CB4355"/>
    <w:rsid w:val="00CB468D"/>
    <w:rsid w:val="00CB575D"/>
    <w:rsid w:val="00CB5A99"/>
    <w:rsid w:val="00CB5D6D"/>
    <w:rsid w:val="00CB60AB"/>
    <w:rsid w:val="00CB6863"/>
    <w:rsid w:val="00CB6EF2"/>
    <w:rsid w:val="00CB7152"/>
    <w:rsid w:val="00CB7660"/>
    <w:rsid w:val="00CB7805"/>
    <w:rsid w:val="00CB7C9C"/>
    <w:rsid w:val="00CB7ED5"/>
    <w:rsid w:val="00CC014D"/>
    <w:rsid w:val="00CC02DD"/>
    <w:rsid w:val="00CC0806"/>
    <w:rsid w:val="00CC0A3A"/>
    <w:rsid w:val="00CC1640"/>
    <w:rsid w:val="00CC1F73"/>
    <w:rsid w:val="00CC298A"/>
    <w:rsid w:val="00CC31B7"/>
    <w:rsid w:val="00CC340F"/>
    <w:rsid w:val="00CC3569"/>
    <w:rsid w:val="00CC3653"/>
    <w:rsid w:val="00CC4162"/>
    <w:rsid w:val="00CC41D9"/>
    <w:rsid w:val="00CC4712"/>
    <w:rsid w:val="00CC4E41"/>
    <w:rsid w:val="00CC5A38"/>
    <w:rsid w:val="00CC5C3C"/>
    <w:rsid w:val="00CC5CB7"/>
    <w:rsid w:val="00CC65F0"/>
    <w:rsid w:val="00CC684B"/>
    <w:rsid w:val="00CC6E42"/>
    <w:rsid w:val="00CC6FE3"/>
    <w:rsid w:val="00CC73B2"/>
    <w:rsid w:val="00CC76CE"/>
    <w:rsid w:val="00CC7D61"/>
    <w:rsid w:val="00CC7ECB"/>
    <w:rsid w:val="00CD0C39"/>
    <w:rsid w:val="00CD0CCD"/>
    <w:rsid w:val="00CD0EA6"/>
    <w:rsid w:val="00CD12C7"/>
    <w:rsid w:val="00CD14C2"/>
    <w:rsid w:val="00CD2002"/>
    <w:rsid w:val="00CD2EB5"/>
    <w:rsid w:val="00CD2EF7"/>
    <w:rsid w:val="00CD377D"/>
    <w:rsid w:val="00CD3CD3"/>
    <w:rsid w:val="00CD3DE2"/>
    <w:rsid w:val="00CD40A8"/>
    <w:rsid w:val="00CD4A75"/>
    <w:rsid w:val="00CD513E"/>
    <w:rsid w:val="00CD51FC"/>
    <w:rsid w:val="00CD5CB9"/>
    <w:rsid w:val="00CD5E84"/>
    <w:rsid w:val="00CD5F4B"/>
    <w:rsid w:val="00CD679B"/>
    <w:rsid w:val="00CD6821"/>
    <w:rsid w:val="00CD6D22"/>
    <w:rsid w:val="00CD7F80"/>
    <w:rsid w:val="00CE159F"/>
    <w:rsid w:val="00CE1708"/>
    <w:rsid w:val="00CE2310"/>
    <w:rsid w:val="00CE250B"/>
    <w:rsid w:val="00CE2C24"/>
    <w:rsid w:val="00CE416E"/>
    <w:rsid w:val="00CE4EC0"/>
    <w:rsid w:val="00CE5107"/>
    <w:rsid w:val="00CE5465"/>
    <w:rsid w:val="00CE57A2"/>
    <w:rsid w:val="00CE6149"/>
    <w:rsid w:val="00CE62DF"/>
    <w:rsid w:val="00CE6A6D"/>
    <w:rsid w:val="00CE6FF6"/>
    <w:rsid w:val="00CE7088"/>
    <w:rsid w:val="00CE71DB"/>
    <w:rsid w:val="00CE7201"/>
    <w:rsid w:val="00CE7EEB"/>
    <w:rsid w:val="00CF043A"/>
    <w:rsid w:val="00CF0A67"/>
    <w:rsid w:val="00CF0CD7"/>
    <w:rsid w:val="00CF15B6"/>
    <w:rsid w:val="00CF1C55"/>
    <w:rsid w:val="00CF2FE4"/>
    <w:rsid w:val="00CF39D2"/>
    <w:rsid w:val="00CF4257"/>
    <w:rsid w:val="00CF4B80"/>
    <w:rsid w:val="00CF4F0C"/>
    <w:rsid w:val="00CF6742"/>
    <w:rsid w:val="00CF6C0D"/>
    <w:rsid w:val="00CF6F8F"/>
    <w:rsid w:val="00CF7FB7"/>
    <w:rsid w:val="00D00B90"/>
    <w:rsid w:val="00D00C7E"/>
    <w:rsid w:val="00D012DA"/>
    <w:rsid w:val="00D01E26"/>
    <w:rsid w:val="00D02042"/>
    <w:rsid w:val="00D02512"/>
    <w:rsid w:val="00D029DA"/>
    <w:rsid w:val="00D02B0A"/>
    <w:rsid w:val="00D031A6"/>
    <w:rsid w:val="00D03CF2"/>
    <w:rsid w:val="00D03DB7"/>
    <w:rsid w:val="00D0412A"/>
    <w:rsid w:val="00D04286"/>
    <w:rsid w:val="00D04518"/>
    <w:rsid w:val="00D04857"/>
    <w:rsid w:val="00D04C8E"/>
    <w:rsid w:val="00D059A0"/>
    <w:rsid w:val="00D05BA0"/>
    <w:rsid w:val="00D0606E"/>
    <w:rsid w:val="00D07039"/>
    <w:rsid w:val="00D072AE"/>
    <w:rsid w:val="00D1028A"/>
    <w:rsid w:val="00D10FD0"/>
    <w:rsid w:val="00D11125"/>
    <w:rsid w:val="00D111E9"/>
    <w:rsid w:val="00D115F3"/>
    <w:rsid w:val="00D11667"/>
    <w:rsid w:val="00D1168D"/>
    <w:rsid w:val="00D11A38"/>
    <w:rsid w:val="00D11A73"/>
    <w:rsid w:val="00D12E90"/>
    <w:rsid w:val="00D13E06"/>
    <w:rsid w:val="00D1546D"/>
    <w:rsid w:val="00D16AA3"/>
    <w:rsid w:val="00D16CBB"/>
    <w:rsid w:val="00D20931"/>
    <w:rsid w:val="00D209CA"/>
    <w:rsid w:val="00D221C2"/>
    <w:rsid w:val="00D238F0"/>
    <w:rsid w:val="00D23934"/>
    <w:rsid w:val="00D2457D"/>
    <w:rsid w:val="00D2490D"/>
    <w:rsid w:val="00D24F58"/>
    <w:rsid w:val="00D25013"/>
    <w:rsid w:val="00D2538D"/>
    <w:rsid w:val="00D253F8"/>
    <w:rsid w:val="00D255AA"/>
    <w:rsid w:val="00D2578C"/>
    <w:rsid w:val="00D25C5D"/>
    <w:rsid w:val="00D25FD7"/>
    <w:rsid w:val="00D27B4C"/>
    <w:rsid w:val="00D27C36"/>
    <w:rsid w:val="00D27D3A"/>
    <w:rsid w:val="00D3030D"/>
    <w:rsid w:val="00D30729"/>
    <w:rsid w:val="00D307E0"/>
    <w:rsid w:val="00D3081A"/>
    <w:rsid w:val="00D30923"/>
    <w:rsid w:val="00D30D0A"/>
    <w:rsid w:val="00D3182C"/>
    <w:rsid w:val="00D318C7"/>
    <w:rsid w:val="00D31B18"/>
    <w:rsid w:val="00D31E5E"/>
    <w:rsid w:val="00D32317"/>
    <w:rsid w:val="00D32EBE"/>
    <w:rsid w:val="00D33519"/>
    <w:rsid w:val="00D33C5E"/>
    <w:rsid w:val="00D340D9"/>
    <w:rsid w:val="00D35154"/>
    <w:rsid w:val="00D3529C"/>
    <w:rsid w:val="00D353A7"/>
    <w:rsid w:val="00D354FC"/>
    <w:rsid w:val="00D35598"/>
    <w:rsid w:val="00D3572B"/>
    <w:rsid w:val="00D35BC7"/>
    <w:rsid w:val="00D3670F"/>
    <w:rsid w:val="00D3694C"/>
    <w:rsid w:val="00D3729A"/>
    <w:rsid w:val="00D374C1"/>
    <w:rsid w:val="00D377F2"/>
    <w:rsid w:val="00D37E1D"/>
    <w:rsid w:val="00D406E5"/>
    <w:rsid w:val="00D40ABD"/>
    <w:rsid w:val="00D40B27"/>
    <w:rsid w:val="00D416E5"/>
    <w:rsid w:val="00D41EBA"/>
    <w:rsid w:val="00D4201C"/>
    <w:rsid w:val="00D4213E"/>
    <w:rsid w:val="00D423F9"/>
    <w:rsid w:val="00D42479"/>
    <w:rsid w:val="00D4256E"/>
    <w:rsid w:val="00D42594"/>
    <w:rsid w:val="00D4262D"/>
    <w:rsid w:val="00D42B1E"/>
    <w:rsid w:val="00D42FEA"/>
    <w:rsid w:val="00D432A6"/>
    <w:rsid w:val="00D439AD"/>
    <w:rsid w:val="00D43EFE"/>
    <w:rsid w:val="00D441CC"/>
    <w:rsid w:val="00D452EA"/>
    <w:rsid w:val="00D456DD"/>
    <w:rsid w:val="00D45A81"/>
    <w:rsid w:val="00D45E6C"/>
    <w:rsid w:val="00D468AB"/>
    <w:rsid w:val="00D46B43"/>
    <w:rsid w:val="00D475B1"/>
    <w:rsid w:val="00D47B5F"/>
    <w:rsid w:val="00D504F6"/>
    <w:rsid w:val="00D50BD6"/>
    <w:rsid w:val="00D50CC9"/>
    <w:rsid w:val="00D5260D"/>
    <w:rsid w:val="00D52795"/>
    <w:rsid w:val="00D52CF1"/>
    <w:rsid w:val="00D54809"/>
    <w:rsid w:val="00D54B1C"/>
    <w:rsid w:val="00D5586E"/>
    <w:rsid w:val="00D56290"/>
    <w:rsid w:val="00D5643F"/>
    <w:rsid w:val="00D5693E"/>
    <w:rsid w:val="00D57AD7"/>
    <w:rsid w:val="00D57EED"/>
    <w:rsid w:val="00D60D4D"/>
    <w:rsid w:val="00D61254"/>
    <w:rsid w:val="00D613B7"/>
    <w:rsid w:val="00D61C2D"/>
    <w:rsid w:val="00D62B32"/>
    <w:rsid w:val="00D64435"/>
    <w:rsid w:val="00D651AF"/>
    <w:rsid w:val="00D652E1"/>
    <w:rsid w:val="00D65988"/>
    <w:rsid w:val="00D66011"/>
    <w:rsid w:val="00D6669B"/>
    <w:rsid w:val="00D66AF1"/>
    <w:rsid w:val="00D66F97"/>
    <w:rsid w:val="00D671A5"/>
    <w:rsid w:val="00D672B9"/>
    <w:rsid w:val="00D673BE"/>
    <w:rsid w:val="00D67EF0"/>
    <w:rsid w:val="00D67F23"/>
    <w:rsid w:val="00D70FD8"/>
    <w:rsid w:val="00D7216D"/>
    <w:rsid w:val="00D72895"/>
    <w:rsid w:val="00D728BD"/>
    <w:rsid w:val="00D7455F"/>
    <w:rsid w:val="00D74648"/>
    <w:rsid w:val="00D74882"/>
    <w:rsid w:val="00D74AB8"/>
    <w:rsid w:val="00D75284"/>
    <w:rsid w:val="00D756FC"/>
    <w:rsid w:val="00D7592C"/>
    <w:rsid w:val="00D762E5"/>
    <w:rsid w:val="00D76EE5"/>
    <w:rsid w:val="00D773BF"/>
    <w:rsid w:val="00D77C37"/>
    <w:rsid w:val="00D80042"/>
    <w:rsid w:val="00D8020D"/>
    <w:rsid w:val="00D8121C"/>
    <w:rsid w:val="00D81E12"/>
    <w:rsid w:val="00D8231E"/>
    <w:rsid w:val="00D824C9"/>
    <w:rsid w:val="00D82990"/>
    <w:rsid w:val="00D833C2"/>
    <w:rsid w:val="00D8373A"/>
    <w:rsid w:val="00D837EF"/>
    <w:rsid w:val="00D838F6"/>
    <w:rsid w:val="00D83DA2"/>
    <w:rsid w:val="00D846E6"/>
    <w:rsid w:val="00D8553A"/>
    <w:rsid w:val="00D85632"/>
    <w:rsid w:val="00D8627F"/>
    <w:rsid w:val="00D865CF"/>
    <w:rsid w:val="00D87167"/>
    <w:rsid w:val="00D873D0"/>
    <w:rsid w:val="00D87A75"/>
    <w:rsid w:val="00D90152"/>
    <w:rsid w:val="00D90213"/>
    <w:rsid w:val="00D906A8"/>
    <w:rsid w:val="00D90C74"/>
    <w:rsid w:val="00D91066"/>
    <w:rsid w:val="00D921C7"/>
    <w:rsid w:val="00D92A0F"/>
    <w:rsid w:val="00D92A25"/>
    <w:rsid w:val="00D9303F"/>
    <w:rsid w:val="00D93D73"/>
    <w:rsid w:val="00D93E94"/>
    <w:rsid w:val="00D93F4C"/>
    <w:rsid w:val="00D94750"/>
    <w:rsid w:val="00D94B4F"/>
    <w:rsid w:val="00D94D18"/>
    <w:rsid w:val="00D950C5"/>
    <w:rsid w:val="00D951F6"/>
    <w:rsid w:val="00D95926"/>
    <w:rsid w:val="00D965FB"/>
    <w:rsid w:val="00D9717E"/>
    <w:rsid w:val="00D97238"/>
    <w:rsid w:val="00D975AA"/>
    <w:rsid w:val="00D975C4"/>
    <w:rsid w:val="00D97AD6"/>
    <w:rsid w:val="00DA019B"/>
    <w:rsid w:val="00DA03F4"/>
    <w:rsid w:val="00DA0942"/>
    <w:rsid w:val="00DA0D9C"/>
    <w:rsid w:val="00DA11CD"/>
    <w:rsid w:val="00DA1407"/>
    <w:rsid w:val="00DA189E"/>
    <w:rsid w:val="00DA1C0C"/>
    <w:rsid w:val="00DA2C6D"/>
    <w:rsid w:val="00DA2E53"/>
    <w:rsid w:val="00DA30C7"/>
    <w:rsid w:val="00DA32FE"/>
    <w:rsid w:val="00DA359E"/>
    <w:rsid w:val="00DA3859"/>
    <w:rsid w:val="00DA3AF2"/>
    <w:rsid w:val="00DA3D65"/>
    <w:rsid w:val="00DA3F75"/>
    <w:rsid w:val="00DA4875"/>
    <w:rsid w:val="00DA4D82"/>
    <w:rsid w:val="00DA53B1"/>
    <w:rsid w:val="00DA564C"/>
    <w:rsid w:val="00DA5C64"/>
    <w:rsid w:val="00DA5F8F"/>
    <w:rsid w:val="00DA6490"/>
    <w:rsid w:val="00DA65C4"/>
    <w:rsid w:val="00DA75E1"/>
    <w:rsid w:val="00DA793F"/>
    <w:rsid w:val="00DB042D"/>
    <w:rsid w:val="00DB0684"/>
    <w:rsid w:val="00DB1038"/>
    <w:rsid w:val="00DB179C"/>
    <w:rsid w:val="00DB1A90"/>
    <w:rsid w:val="00DB282B"/>
    <w:rsid w:val="00DB2F72"/>
    <w:rsid w:val="00DB2FB6"/>
    <w:rsid w:val="00DB3C06"/>
    <w:rsid w:val="00DB3D96"/>
    <w:rsid w:val="00DB5394"/>
    <w:rsid w:val="00DB68C3"/>
    <w:rsid w:val="00DB6A82"/>
    <w:rsid w:val="00DB6E65"/>
    <w:rsid w:val="00DB7A55"/>
    <w:rsid w:val="00DB7D8C"/>
    <w:rsid w:val="00DC0208"/>
    <w:rsid w:val="00DC0450"/>
    <w:rsid w:val="00DC07FE"/>
    <w:rsid w:val="00DC0C82"/>
    <w:rsid w:val="00DC250F"/>
    <w:rsid w:val="00DC2699"/>
    <w:rsid w:val="00DC28F3"/>
    <w:rsid w:val="00DC2D31"/>
    <w:rsid w:val="00DC328B"/>
    <w:rsid w:val="00DC38B8"/>
    <w:rsid w:val="00DC3BD0"/>
    <w:rsid w:val="00DC3DCC"/>
    <w:rsid w:val="00DC552C"/>
    <w:rsid w:val="00DC5573"/>
    <w:rsid w:val="00DC5A57"/>
    <w:rsid w:val="00DC5AB3"/>
    <w:rsid w:val="00DC60EE"/>
    <w:rsid w:val="00DC624F"/>
    <w:rsid w:val="00DC6435"/>
    <w:rsid w:val="00DC69B4"/>
    <w:rsid w:val="00DC71A6"/>
    <w:rsid w:val="00DC75E6"/>
    <w:rsid w:val="00DC773A"/>
    <w:rsid w:val="00DC7CD6"/>
    <w:rsid w:val="00DC7E38"/>
    <w:rsid w:val="00DD0572"/>
    <w:rsid w:val="00DD0849"/>
    <w:rsid w:val="00DD0EC7"/>
    <w:rsid w:val="00DD0EDC"/>
    <w:rsid w:val="00DD263A"/>
    <w:rsid w:val="00DD27D2"/>
    <w:rsid w:val="00DD2858"/>
    <w:rsid w:val="00DD35C7"/>
    <w:rsid w:val="00DD39D2"/>
    <w:rsid w:val="00DD4CCE"/>
    <w:rsid w:val="00DD4FCE"/>
    <w:rsid w:val="00DD57A9"/>
    <w:rsid w:val="00DD5DAA"/>
    <w:rsid w:val="00DD5F50"/>
    <w:rsid w:val="00DD6C8F"/>
    <w:rsid w:val="00DD72FB"/>
    <w:rsid w:val="00DD79D8"/>
    <w:rsid w:val="00DE00E8"/>
    <w:rsid w:val="00DE02FF"/>
    <w:rsid w:val="00DE09CA"/>
    <w:rsid w:val="00DE1CFC"/>
    <w:rsid w:val="00DE222E"/>
    <w:rsid w:val="00DE3057"/>
    <w:rsid w:val="00DE34DA"/>
    <w:rsid w:val="00DE3A40"/>
    <w:rsid w:val="00DE3AF0"/>
    <w:rsid w:val="00DE4056"/>
    <w:rsid w:val="00DE4542"/>
    <w:rsid w:val="00DE569F"/>
    <w:rsid w:val="00DE6647"/>
    <w:rsid w:val="00DE6C00"/>
    <w:rsid w:val="00DE7429"/>
    <w:rsid w:val="00DE7F66"/>
    <w:rsid w:val="00DF0ABF"/>
    <w:rsid w:val="00DF0DED"/>
    <w:rsid w:val="00DF0E69"/>
    <w:rsid w:val="00DF145E"/>
    <w:rsid w:val="00DF1505"/>
    <w:rsid w:val="00DF1823"/>
    <w:rsid w:val="00DF2232"/>
    <w:rsid w:val="00DF27D6"/>
    <w:rsid w:val="00DF2ED8"/>
    <w:rsid w:val="00DF403C"/>
    <w:rsid w:val="00DF489E"/>
    <w:rsid w:val="00DF5C66"/>
    <w:rsid w:val="00DF5E39"/>
    <w:rsid w:val="00DF60ED"/>
    <w:rsid w:val="00DF67FF"/>
    <w:rsid w:val="00DF79BF"/>
    <w:rsid w:val="00DF7C5C"/>
    <w:rsid w:val="00E000E0"/>
    <w:rsid w:val="00E007F9"/>
    <w:rsid w:val="00E00A0D"/>
    <w:rsid w:val="00E00A60"/>
    <w:rsid w:val="00E00EBC"/>
    <w:rsid w:val="00E01D24"/>
    <w:rsid w:val="00E01F46"/>
    <w:rsid w:val="00E02929"/>
    <w:rsid w:val="00E03129"/>
    <w:rsid w:val="00E0320C"/>
    <w:rsid w:val="00E0336D"/>
    <w:rsid w:val="00E03CE6"/>
    <w:rsid w:val="00E04CD3"/>
    <w:rsid w:val="00E051BE"/>
    <w:rsid w:val="00E05709"/>
    <w:rsid w:val="00E05AB2"/>
    <w:rsid w:val="00E05B3B"/>
    <w:rsid w:val="00E05E82"/>
    <w:rsid w:val="00E0645C"/>
    <w:rsid w:val="00E06BF4"/>
    <w:rsid w:val="00E0737B"/>
    <w:rsid w:val="00E0754D"/>
    <w:rsid w:val="00E07970"/>
    <w:rsid w:val="00E079BB"/>
    <w:rsid w:val="00E07D88"/>
    <w:rsid w:val="00E07E8E"/>
    <w:rsid w:val="00E1004A"/>
    <w:rsid w:val="00E105B7"/>
    <w:rsid w:val="00E10A2C"/>
    <w:rsid w:val="00E10DF1"/>
    <w:rsid w:val="00E110EA"/>
    <w:rsid w:val="00E1172E"/>
    <w:rsid w:val="00E11751"/>
    <w:rsid w:val="00E11E65"/>
    <w:rsid w:val="00E1208A"/>
    <w:rsid w:val="00E124F5"/>
    <w:rsid w:val="00E13612"/>
    <w:rsid w:val="00E13967"/>
    <w:rsid w:val="00E139C2"/>
    <w:rsid w:val="00E13DA3"/>
    <w:rsid w:val="00E14CD5"/>
    <w:rsid w:val="00E14EE3"/>
    <w:rsid w:val="00E15158"/>
    <w:rsid w:val="00E15A7F"/>
    <w:rsid w:val="00E167E4"/>
    <w:rsid w:val="00E1685F"/>
    <w:rsid w:val="00E16901"/>
    <w:rsid w:val="00E17210"/>
    <w:rsid w:val="00E176C8"/>
    <w:rsid w:val="00E177CA"/>
    <w:rsid w:val="00E20D40"/>
    <w:rsid w:val="00E21619"/>
    <w:rsid w:val="00E21C0E"/>
    <w:rsid w:val="00E22595"/>
    <w:rsid w:val="00E2263F"/>
    <w:rsid w:val="00E22651"/>
    <w:rsid w:val="00E22EC6"/>
    <w:rsid w:val="00E230AA"/>
    <w:rsid w:val="00E230F0"/>
    <w:rsid w:val="00E23A16"/>
    <w:rsid w:val="00E23D88"/>
    <w:rsid w:val="00E25191"/>
    <w:rsid w:val="00E2521F"/>
    <w:rsid w:val="00E25BB4"/>
    <w:rsid w:val="00E26104"/>
    <w:rsid w:val="00E262D3"/>
    <w:rsid w:val="00E263F9"/>
    <w:rsid w:val="00E2683C"/>
    <w:rsid w:val="00E268EE"/>
    <w:rsid w:val="00E26BD9"/>
    <w:rsid w:val="00E2783D"/>
    <w:rsid w:val="00E278CC"/>
    <w:rsid w:val="00E27E86"/>
    <w:rsid w:val="00E27F31"/>
    <w:rsid w:val="00E301A9"/>
    <w:rsid w:val="00E30571"/>
    <w:rsid w:val="00E30FCC"/>
    <w:rsid w:val="00E313ED"/>
    <w:rsid w:val="00E3272B"/>
    <w:rsid w:val="00E32A80"/>
    <w:rsid w:val="00E331E2"/>
    <w:rsid w:val="00E3372F"/>
    <w:rsid w:val="00E33806"/>
    <w:rsid w:val="00E33B27"/>
    <w:rsid w:val="00E342DA"/>
    <w:rsid w:val="00E34E66"/>
    <w:rsid w:val="00E359C2"/>
    <w:rsid w:val="00E35A15"/>
    <w:rsid w:val="00E360EA"/>
    <w:rsid w:val="00E365DF"/>
    <w:rsid w:val="00E36D1D"/>
    <w:rsid w:val="00E370FF"/>
    <w:rsid w:val="00E3747F"/>
    <w:rsid w:val="00E37D5C"/>
    <w:rsid w:val="00E407E0"/>
    <w:rsid w:val="00E40B21"/>
    <w:rsid w:val="00E40F43"/>
    <w:rsid w:val="00E41A24"/>
    <w:rsid w:val="00E41B77"/>
    <w:rsid w:val="00E42288"/>
    <w:rsid w:val="00E42530"/>
    <w:rsid w:val="00E42831"/>
    <w:rsid w:val="00E4296A"/>
    <w:rsid w:val="00E42FF2"/>
    <w:rsid w:val="00E431D5"/>
    <w:rsid w:val="00E432B3"/>
    <w:rsid w:val="00E43AB0"/>
    <w:rsid w:val="00E445AA"/>
    <w:rsid w:val="00E44BC3"/>
    <w:rsid w:val="00E45303"/>
    <w:rsid w:val="00E45368"/>
    <w:rsid w:val="00E45E41"/>
    <w:rsid w:val="00E46157"/>
    <w:rsid w:val="00E46781"/>
    <w:rsid w:val="00E46C28"/>
    <w:rsid w:val="00E472C3"/>
    <w:rsid w:val="00E475EE"/>
    <w:rsid w:val="00E477FB"/>
    <w:rsid w:val="00E47A01"/>
    <w:rsid w:val="00E47B60"/>
    <w:rsid w:val="00E47C4F"/>
    <w:rsid w:val="00E5079E"/>
    <w:rsid w:val="00E50E70"/>
    <w:rsid w:val="00E50FCF"/>
    <w:rsid w:val="00E510CD"/>
    <w:rsid w:val="00E5117F"/>
    <w:rsid w:val="00E518FB"/>
    <w:rsid w:val="00E527B6"/>
    <w:rsid w:val="00E52C82"/>
    <w:rsid w:val="00E5348E"/>
    <w:rsid w:val="00E534DE"/>
    <w:rsid w:val="00E54544"/>
    <w:rsid w:val="00E552A8"/>
    <w:rsid w:val="00E56730"/>
    <w:rsid w:val="00E569B5"/>
    <w:rsid w:val="00E56AFB"/>
    <w:rsid w:val="00E56DAB"/>
    <w:rsid w:val="00E57010"/>
    <w:rsid w:val="00E570D8"/>
    <w:rsid w:val="00E57246"/>
    <w:rsid w:val="00E57C71"/>
    <w:rsid w:val="00E57FB9"/>
    <w:rsid w:val="00E603E5"/>
    <w:rsid w:val="00E6048B"/>
    <w:rsid w:val="00E605CB"/>
    <w:rsid w:val="00E607A1"/>
    <w:rsid w:val="00E6085B"/>
    <w:rsid w:val="00E613CA"/>
    <w:rsid w:val="00E62411"/>
    <w:rsid w:val="00E62537"/>
    <w:rsid w:val="00E631B0"/>
    <w:rsid w:val="00E63C9C"/>
    <w:rsid w:val="00E63F45"/>
    <w:rsid w:val="00E64986"/>
    <w:rsid w:val="00E649D1"/>
    <w:rsid w:val="00E650B0"/>
    <w:rsid w:val="00E65497"/>
    <w:rsid w:val="00E66146"/>
    <w:rsid w:val="00E662DB"/>
    <w:rsid w:val="00E67146"/>
    <w:rsid w:val="00E67634"/>
    <w:rsid w:val="00E6788E"/>
    <w:rsid w:val="00E67A10"/>
    <w:rsid w:val="00E67F7E"/>
    <w:rsid w:val="00E67FED"/>
    <w:rsid w:val="00E706D8"/>
    <w:rsid w:val="00E70B74"/>
    <w:rsid w:val="00E70FD0"/>
    <w:rsid w:val="00E71CAB"/>
    <w:rsid w:val="00E72279"/>
    <w:rsid w:val="00E723AF"/>
    <w:rsid w:val="00E725EB"/>
    <w:rsid w:val="00E72CB3"/>
    <w:rsid w:val="00E732C3"/>
    <w:rsid w:val="00E73678"/>
    <w:rsid w:val="00E73B3A"/>
    <w:rsid w:val="00E73D20"/>
    <w:rsid w:val="00E7405C"/>
    <w:rsid w:val="00E74323"/>
    <w:rsid w:val="00E7436B"/>
    <w:rsid w:val="00E745D9"/>
    <w:rsid w:val="00E769A0"/>
    <w:rsid w:val="00E77355"/>
    <w:rsid w:val="00E7742C"/>
    <w:rsid w:val="00E77D60"/>
    <w:rsid w:val="00E77DA3"/>
    <w:rsid w:val="00E808C9"/>
    <w:rsid w:val="00E80F0B"/>
    <w:rsid w:val="00E8111B"/>
    <w:rsid w:val="00E812FA"/>
    <w:rsid w:val="00E8135C"/>
    <w:rsid w:val="00E81BF8"/>
    <w:rsid w:val="00E82A7A"/>
    <w:rsid w:val="00E82C91"/>
    <w:rsid w:val="00E82E7B"/>
    <w:rsid w:val="00E84388"/>
    <w:rsid w:val="00E84393"/>
    <w:rsid w:val="00E857EE"/>
    <w:rsid w:val="00E860D6"/>
    <w:rsid w:val="00E86885"/>
    <w:rsid w:val="00E87322"/>
    <w:rsid w:val="00E9028A"/>
    <w:rsid w:val="00E906DC"/>
    <w:rsid w:val="00E908EC"/>
    <w:rsid w:val="00E90CC8"/>
    <w:rsid w:val="00E91AC1"/>
    <w:rsid w:val="00E91F56"/>
    <w:rsid w:val="00E92D79"/>
    <w:rsid w:val="00E9324F"/>
    <w:rsid w:val="00E9325D"/>
    <w:rsid w:val="00E93DF0"/>
    <w:rsid w:val="00E940B0"/>
    <w:rsid w:val="00E94CDA"/>
    <w:rsid w:val="00E94D3A"/>
    <w:rsid w:val="00E95004"/>
    <w:rsid w:val="00E95062"/>
    <w:rsid w:val="00E951C4"/>
    <w:rsid w:val="00E956EF"/>
    <w:rsid w:val="00E9641E"/>
    <w:rsid w:val="00E96BA2"/>
    <w:rsid w:val="00E96DE3"/>
    <w:rsid w:val="00E976B0"/>
    <w:rsid w:val="00E976B7"/>
    <w:rsid w:val="00E97AA3"/>
    <w:rsid w:val="00E97BED"/>
    <w:rsid w:val="00E97FA3"/>
    <w:rsid w:val="00EA0460"/>
    <w:rsid w:val="00EA0504"/>
    <w:rsid w:val="00EA0A43"/>
    <w:rsid w:val="00EA0F92"/>
    <w:rsid w:val="00EA0FA9"/>
    <w:rsid w:val="00EA1EC5"/>
    <w:rsid w:val="00EA2624"/>
    <w:rsid w:val="00EA2E75"/>
    <w:rsid w:val="00EA357E"/>
    <w:rsid w:val="00EA377E"/>
    <w:rsid w:val="00EA4212"/>
    <w:rsid w:val="00EA44DB"/>
    <w:rsid w:val="00EA4525"/>
    <w:rsid w:val="00EA459B"/>
    <w:rsid w:val="00EA4CD1"/>
    <w:rsid w:val="00EA4D5E"/>
    <w:rsid w:val="00EA595A"/>
    <w:rsid w:val="00EA6277"/>
    <w:rsid w:val="00EA6BAD"/>
    <w:rsid w:val="00EA71B5"/>
    <w:rsid w:val="00EB0567"/>
    <w:rsid w:val="00EB0F08"/>
    <w:rsid w:val="00EB1645"/>
    <w:rsid w:val="00EB1CC0"/>
    <w:rsid w:val="00EB1DDA"/>
    <w:rsid w:val="00EB2365"/>
    <w:rsid w:val="00EB29FB"/>
    <w:rsid w:val="00EB2F1E"/>
    <w:rsid w:val="00EB3247"/>
    <w:rsid w:val="00EB4219"/>
    <w:rsid w:val="00EB44E3"/>
    <w:rsid w:val="00EB4814"/>
    <w:rsid w:val="00EB4C81"/>
    <w:rsid w:val="00EB5AC3"/>
    <w:rsid w:val="00EB5C8B"/>
    <w:rsid w:val="00EB6BBB"/>
    <w:rsid w:val="00EB70C0"/>
    <w:rsid w:val="00EB7157"/>
    <w:rsid w:val="00EB7288"/>
    <w:rsid w:val="00EB74DD"/>
    <w:rsid w:val="00EB790A"/>
    <w:rsid w:val="00EC04B5"/>
    <w:rsid w:val="00EC052A"/>
    <w:rsid w:val="00EC070D"/>
    <w:rsid w:val="00EC1635"/>
    <w:rsid w:val="00EC1EBC"/>
    <w:rsid w:val="00EC2D8E"/>
    <w:rsid w:val="00EC3094"/>
    <w:rsid w:val="00EC32E1"/>
    <w:rsid w:val="00EC3B6F"/>
    <w:rsid w:val="00EC432A"/>
    <w:rsid w:val="00EC4739"/>
    <w:rsid w:val="00EC52DA"/>
    <w:rsid w:val="00EC533F"/>
    <w:rsid w:val="00EC5A6E"/>
    <w:rsid w:val="00ED0413"/>
    <w:rsid w:val="00ED0BA4"/>
    <w:rsid w:val="00ED0E9D"/>
    <w:rsid w:val="00ED0F11"/>
    <w:rsid w:val="00ED1103"/>
    <w:rsid w:val="00ED1220"/>
    <w:rsid w:val="00ED1397"/>
    <w:rsid w:val="00ED29E4"/>
    <w:rsid w:val="00ED3671"/>
    <w:rsid w:val="00ED3AC7"/>
    <w:rsid w:val="00ED3C5F"/>
    <w:rsid w:val="00ED3F43"/>
    <w:rsid w:val="00ED491D"/>
    <w:rsid w:val="00ED4F9C"/>
    <w:rsid w:val="00ED4FD3"/>
    <w:rsid w:val="00ED5273"/>
    <w:rsid w:val="00ED541C"/>
    <w:rsid w:val="00ED623F"/>
    <w:rsid w:val="00ED62D1"/>
    <w:rsid w:val="00ED775D"/>
    <w:rsid w:val="00EE0326"/>
    <w:rsid w:val="00EE05B9"/>
    <w:rsid w:val="00EE0FBA"/>
    <w:rsid w:val="00EE1A96"/>
    <w:rsid w:val="00EE2174"/>
    <w:rsid w:val="00EE27B0"/>
    <w:rsid w:val="00EE29CF"/>
    <w:rsid w:val="00EE2CBC"/>
    <w:rsid w:val="00EE466D"/>
    <w:rsid w:val="00EE473E"/>
    <w:rsid w:val="00EE536E"/>
    <w:rsid w:val="00EE5687"/>
    <w:rsid w:val="00EE597A"/>
    <w:rsid w:val="00EE6A28"/>
    <w:rsid w:val="00EE73DD"/>
    <w:rsid w:val="00EE7B50"/>
    <w:rsid w:val="00EF07A8"/>
    <w:rsid w:val="00EF1DA7"/>
    <w:rsid w:val="00EF2D28"/>
    <w:rsid w:val="00EF33B3"/>
    <w:rsid w:val="00EF36ED"/>
    <w:rsid w:val="00EF38E8"/>
    <w:rsid w:val="00EF454A"/>
    <w:rsid w:val="00EF45AC"/>
    <w:rsid w:val="00EF4688"/>
    <w:rsid w:val="00EF4695"/>
    <w:rsid w:val="00EF4C4A"/>
    <w:rsid w:val="00EF4D86"/>
    <w:rsid w:val="00EF56E3"/>
    <w:rsid w:val="00EF5714"/>
    <w:rsid w:val="00EF5736"/>
    <w:rsid w:val="00EF58D6"/>
    <w:rsid w:val="00EF64A1"/>
    <w:rsid w:val="00EF6817"/>
    <w:rsid w:val="00EF6941"/>
    <w:rsid w:val="00EF6DEA"/>
    <w:rsid w:val="00EF7655"/>
    <w:rsid w:val="00F000D1"/>
    <w:rsid w:val="00F00330"/>
    <w:rsid w:val="00F003FE"/>
    <w:rsid w:val="00F01013"/>
    <w:rsid w:val="00F010B9"/>
    <w:rsid w:val="00F01190"/>
    <w:rsid w:val="00F01430"/>
    <w:rsid w:val="00F0180E"/>
    <w:rsid w:val="00F01ED2"/>
    <w:rsid w:val="00F0294E"/>
    <w:rsid w:val="00F02A0F"/>
    <w:rsid w:val="00F0329D"/>
    <w:rsid w:val="00F03E2D"/>
    <w:rsid w:val="00F03EC0"/>
    <w:rsid w:val="00F0475E"/>
    <w:rsid w:val="00F04DDB"/>
    <w:rsid w:val="00F0539B"/>
    <w:rsid w:val="00F05A8D"/>
    <w:rsid w:val="00F06238"/>
    <w:rsid w:val="00F0684A"/>
    <w:rsid w:val="00F06AE6"/>
    <w:rsid w:val="00F0763E"/>
    <w:rsid w:val="00F07BD2"/>
    <w:rsid w:val="00F07C83"/>
    <w:rsid w:val="00F07D84"/>
    <w:rsid w:val="00F07DF9"/>
    <w:rsid w:val="00F1034F"/>
    <w:rsid w:val="00F10628"/>
    <w:rsid w:val="00F10CD9"/>
    <w:rsid w:val="00F122CA"/>
    <w:rsid w:val="00F124A3"/>
    <w:rsid w:val="00F12602"/>
    <w:rsid w:val="00F12F76"/>
    <w:rsid w:val="00F138D0"/>
    <w:rsid w:val="00F14955"/>
    <w:rsid w:val="00F155DF"/>
    <w:rsid w:val="00F15BEF"/>
    <w:rsid w:val="00F15F17"/>
    <w:rsid w:val="00F1613C"/>
    <w:rsid w:val="00F16263"/>
    <w:rsid w:val="00F167A4"/>
    <w:rsid w:val="00F16B88"/>
    <w:rsid w:val="00F16BF3"/>
    <w:rsid w:val="00F16DC2"/>
    <w:rsid w:val="00F17459"/>
    <w:rsid w:val="00F1760D"/>
    <w:rsid w:val="00F17DE0"/>
    <w:rsid w:val="00F20065"/>
    <w:rsid w:val="00F20073"/>
    <w:rsid w:val="00F204F3"/>
    <w:rsid w:val="00F20C71"/>
    <w:rsid w:val="00F21C07"/>
    <w:rsid w:val="00F228AE"/>
    <w:rsid w:val="00F22AAF"/>
    <w:rsid w:val="00F22D44"/>
    <w:rsid w:val="00F23EFD"/>
    <w:rsid w:val="00F24160"/>
    <w:rsid w:val="00F24175"/>
    <w:rsid w:val="00F24226"/>
    <w:rsid w:val="00F2424B"/>
    <w:rsid w:val="00F25441"/>
    <w:rsid w:val="00F25B30"/>
    <w:rsid w:val="00F260D5"/>
    <w:rsid w:val="00F2626A"/>
    <w:rsid w:val="00F26345"/>
    <w:rsid w:val="00F263EA"/>
    <w:rsid w:val="00F265F7"/>
    <w:rsid w:val="00F2688A"/>
    <w:rsid w:val="00F26B60"/>
    <w:rsid w:val="00F27848"/>
    <w:rsid w:val="00F278D4"/>
    <w:rsid w:val="00F304D3"/>
    <w:rsid w:val="00F30BBD"/>
    <w:rsid w:val="00F31876"/>
    <w:rsid w:val="00F31E5F"/>
    <w:rsid w:val="00F31EBC"/>
    <w:rsid w:val="00F321AB"/>
    <w:rsid w:val="00F3263F"/>
    <w:rsid w:val="00F32781"/>
    <w:rsid w:val="00F3368D"/>
    <w:rsid w:val="00F33A77"/>
    <w:rsid w:val="00F33A7C"/>
    <w:rsid w:val="00F33C77"/>
    <w:rsid w:val="00F345D4"/>
    <w:rsid w:val="00F357BE"/>
    <w:rsid w:val="00F36395"/>
    <w:rsid w:val="00F36E33"/>
    <w:rsid w:val="00F3700A"/>
    <w:rsid w:val="00F37414"/>
    <w:rsid w:val="00F37499"/>
    <w:rsid w:val="00F378B3"/>
    <w:rsid w:val="00F3791A"/>
    <w:rsid w:val="00F37B65"/>
    <w:rsid w:val="00F40384"/>
    <w:rsid w:val="00F409A7"/>
    <w:rsid w:val="00F409F2"/>
    <w:rsid w:val="00F40AD6"/>
    <w:rsid w:val="00F41BA6"/>
    <w:rsid w:val="00F429AB"/>
    <w:rsid w:val="00F4373B"/>
    <w:rsid w:val="00F43748"/>
    <w:rsid w:val="00F44616"/>
    <w:rsid w:val="00F44E39"/>
    <w:rsid w:val="00F45BBC"/>
    <w:rsid w:val="00F462A7"/>
    <w:rsid w:val="00F468FD"/>
    <w:rsid w:val="00F46B99"/>
    <w:rsid w:val="00F473AD"/>
    <w:rsid w:val="00F47D25"/>
    <w:rsid w:val="00F503D8"/>
    <w:rsid w:val="00F50DBF"/>
    <w:rsid w:val="00F512C6"/>
    <w:rsid w:val="00F516EB"/>
    <w:rsid w:val="00F5255E"/>
    <w:rsid w:val="00F5343C"/>
    <w:rsid w:val="00F534C4"/>
    <w:rsid w:val="00F5385F"/>
    <w:rsid w:val="00F538EC"/>
    <w:rsid w:val="00F53CAA"/>
    <w:rsid w:val="00F54738"/>
    <w:rsid w:val="00F54AA4"/>
    <w:rsid w:val="00F54B95"/>
    <w:rsid w:val="00F54BEF"/>
    <w:rsid w:val="00F5696C"/>
    <w:rsid w:val="00F56C65"/>
    <w:rsid w:val="00F571A7"/>
    <w:rsid w:val="00F573A6"/>
    <w:rsid w:val="00F57AAB"/>
    <w:rsid w:val="00F6064D"/>
    <w:rsid w:val="00F60CE0"/>
    <w:rsid w:val="00F61566"/>
    <w:rsid w:val="00F61895"/>
    <w:rsid w:val="00F62517"/>
    <w:rsid w:val="00F626C8"/>
    <w:rsid w:val="00F62AF2"/>
    <w:rsid w:val="00F630EA"/>
    <w:rsid w:val="00F63950"/>
    <w:rsid w:val="00F63FCC"/>
    <w:rsid w:val="00F64713"/>
    <w:rsid w:val="00F651F4"/>
    <w:rsid w:val="00F65626"/>
    <w:rsid w:val="00F65C41"/>
    <w:rsid w:val="00F65F1C"/>
    <w:rsid w:val="00F66376"/>
    <w:rsid w:val="00F663F1"/>
    <w:rsid w:val="00F669C8"/>
    <w:rsid w:val="00F66CF1"/>
    <w:rsid w:val="00F671B0"/>
    <w:rsid w:val="00F67807"/>
    <w:rsid w:val="00F7002A"/>
    <w:rsid w:val="00F708F8"/>
    <w:rsid w:val="00F70E49"/>
    <w:rsid w:val="00F71341"/>
    <w:rsid w:val="00F71AAC"/>
    <w:rsid w:val="00F721FD"/>
    <w:rsid w:val="00F72CA1"/>
    <w:rsid w:val="00F72F24"/>
    <w:rsid w:val="00F72F40"/>
    <w:rsid w:val="00F73A38"/>
    <w:rsid w:val="00F74E21"/>
    <w:rsid w:val="00F74F28"/>
    <w:rsid w:val="00F7521B"/>
    <w:rsid w:val="00F75306"/>
    <w:rsid w:val="00F7566D"/>
    <w:rsid w:val="00F759B3"/>
    <w:rsid w:val="00F75B3A"/>
    <w:rsid w:val="00F7631F"/>
    <w:rsid w:val="00F76377"/>
    <w:rsid w:val="00F76619"/>
    <w:rsid w:val="00F76829"/>
    <w:rsid w:val="00F76EE5"/>
    <w:rsid w:val="00F76FC4"/>
    <w:rsid w:val="00F777C0"/>
    <w:rsid w:val="00F77880"/>
    <w:rsid w:val="00F77FA1"/>
    <w:rsid w:val="00F803EA"/>
    <w:rsid w:val="00F8041E"/>
    <w:rsid w:val="00F81BA0"/>
    <w:rsid w:val="00F81BB3"/>
    <w:rsid w:val="00F81CA7"/>
    <w:rsid w:val="00F82348"/>
    <w:rsid w:val="00F82B7A"/>
    <w:rsid w:val="00F83651"/>
    <w:rsid w:val="00F8390E"/>
    <w:rsid w:val="00F83B79"/>
    <w:rsid w:val="00F84141"/>
    <w:rsid w:val="00F841AB"/>
    <w:rsid w:val="00F85156"/>
    <w:rsid w:val="00F8560A"/>
    <w:rsid w:val="00F8570E"/>
    <w:rsid w:val="00F85A55"/>
    <w:rsid w:val="00F85CBD"/>
    <w:rsid w:val="00F869C7"/>
    <w:rsid w:val="00F87033"/>
    <w:rsid w:val="00F87BF6"/>
    <w:rsid w:val="00F90074"/>
    <w:rsid w:val="00F9040C"/>
    <w:rsid w:val="00F908F3"/>
    <w:rsid w:val="00F91898"/>
    <w:rsid w:val="00F91BC1"/>
    <w:rsid w:val="00F91BD6"/>
    <w:rsid w:val="00F92338"/>
    <w:rsid w:val="00F927C0"/>
    <w:rsid w:val="00F93496"/>
    <w:rsid w:val="00F93B6A"/>
    <w:rsid w:val="00F93E62"/>
    <w:rsid w:val="00F9488F"/>
    <w:rsid w:val="00F948BC"/>
    <w:rsid w:val="00F95006"/>
    <w:rsid w:val="00F9502C"/>
    <w:rsid w:val="00F955B5"/>
    <w:rsid w:val="00F9560C"/>
    <w:rsid w:val="00F95B81"/>
    <w:rsid w:val="00F96189"/>
    <w:rsid w:val="00F965A6"/>
    <w:rsid w:val="00F96DB7"/>
    <w:rsid w:val="00F97552"/>
    <w:rsid w:val="00FA0721"/>
    <w:rsid w:val="00FA1505"/>
    <w:rsid w:val="00FA180A"/>
    <w:rsid w:val="00FA1EEC"/>
    <w:rsid w:val="00FA26D7"/>
    <w:rsid w:val="00FA2839"/>
    <w:rsid w:val="00FA2A99"/>
    <w:rsid w:val="00FA2D31"/>
    <w:rsid w:val="00FA2DD2"/>
    <w:rsid w:val="00FA4468"/>
    <w:rsid w:val="00FA4821"/>
    <w:rsid w:val="00FA4A2A"/>
    <w:rsid w:val="00FA4B6F"/>
    <w:rsid w:val="00FA5128"/>
    <w:rsid w:val="00FA5758"/>
    <w:rsid w:val="00FA5F24"/>
    <w:rsid w:val="00FA5F29"/>
    <w:rsid w:val="00FA66B7"/>
    <w:rsid w:val="00FA713B"/>
    <w:rsid w:val="00FA75A6"/>
    <w:rsid w:val="00FA78DF"/>
    <w:rsid w:val="00FB06C9"/>
    <w:rsid w:val="00FB0AA3"/>
    <w:rsid w:val="00FB0CCB"/>
    <w:rsid w:val="00FB15E4"/>
    <w:rsid w:val="00FB1634"/>
    <w:rsid w:val="00FB2CE0"/>
    <w:rsid w:val="00FB2F21"/>
    <w:rsid w:val="00FB3083"/>
    <w:rsid w:val="00FB31E4"/>
    <w:rsid w:val="00FB340C"/>
    <w:rsid w:val="00FB3673"/>
    <w:rsid w:val="00FB3878"/>
    <w:rsid w:val="00FB4102"/>
    <w:rsid w:val="00FB4868"/>
    <w:rsid w:val="00FB4E43"/>
    <w:rsid w:val="00FB59E7"/>
    <w:rsid w:val="00FB6A20"/>
    <w:rsid w:val="00FB7417"/>
    <w:rsid w:val="00FB74A4"/>
    <w:rsid w:val="00FB77A3"/>
    <w:rsid w:val="00FB7A0D"/>
    <w:rsid w:val="00FB7B6A"/>
    <w:rsid w:val="00FB7FA4"/>
    <w:rsid w:val="00FC05C5"/>
    <w:rsid w:val="00FC0612"/>
    <w:rsid w:val="00FC09D5"/>
    <w:rsid w:val="00FC14D2"/>
    <w:rsid w:val="00FC1940"/>
    <w:rsid w:val="00FC1A22"/>
    <w:rsid w:val="00FC2DDC"/>
    <w:rsid w:val="00FC3116"/>
    <w:rsid w:val="00FC343A"/>
    <w:rsid w:val="00FC417A"/>
    <w:rsid w:val="00FC4884"/>
    <w:rsid w:val="00FC4A48"/>
    <w:rsid w:val="00FC4FF5"/>
    <w:rsid w:val="00FC513A"/>
    <w:rsid w:val="00FC56EF"/>
    <w:rsid w:val="00FC61E3"/>
    <w:rsid w:val="00FC631A"/>
    <w:rsid w:val="00FC656A"/>
    <w:rsid w:val="00FC656C"/>
    <w:rsid w:val="00FC657A"/>
    <w:rsid w:val="00FC779E"/>
    <w:rsid w:val="00FC7C9C"/>
    <w:rsid w:val="00FC7D5E"/>
    <w:rsid w:val="00FD0D68"/>
    <w:rsid w:val="00FD167F"/>
    <w:rsid w:val="00FD17B6"/>
    <w:rsid w:val="00FD194D"/>
    <w:rsid w:val="00FD2FF9"/>
    <w:rsid w:val="00FD33FA"/>
    <w:rsid w:val="00FD3848"/>
    <w:rsid w:val="00FD39B9"/>
    <w:rsid w:val="00FD42A2"/>
    <w:rsid w:val="00FD4757"/>
    <w:rsid w:val="00FD47AD"/>
    <w:rsid w:val="00FD4A10"/>
    <w:rsid w:val="00FD4A80"/>
    <w:rsid w:val="00FD4DA2"/>
    <w:rsid w:val="00FD4DD0"/>
    <w:rsid w:val="00FD4DE6"/>
    <w:rsid w:val="00FD5DB8"/>
    <w:rsid w:val="00FD5E01"/>
    <w:rsid w:val="00FD5F13"/>
    <w:rsid w:val="00FD5F48"/>
    <w:rsid w:val="00FD5F9C"/>
    <w:rsid w:val="00FD6113"/>
    <w:rsid w:val="00FD66E2"/>
    <w:rsid w:val="00FD6D78"/>
    <w:rsid w:val="00FD717A"/>
    <w:rsid w:val="00FD71C5"/>
    <w:rsid w:val="00FD737C"/>
    <w:rsid w:val="00FE015C"/>
    <w:rsid w:val="00FE031E"/>
    <w:rsid w:val="00FE04F4"/>
    <w:rsid w:val="00FE054D"/>
    <w:rsid w:val="00FE12F6"/>
    <w:rsid w:val="00FE182E"/>
    <w:rsid w:val="00FE1D17"/>
    <w:rsid w:val="00FE2065"/>
    <w:rsid w:val="00FE23DA"/>
    <w:rsid w:val="00FE2779"/>
    <w:rsid w:val="00FE2890"/>
    <w:rsid w:val="00FE2899"/>
    <w:rsid w:val="00FE2C79"/>
    <w:rsid w:val="00FE2F34"/>
    <w:rsid w:val="00FE2F74"/>
    <w:rsid w:val="00FE32E9"/>
    <w:rsid w:val="00FE39C5"/>
    <w:rsid w:val="00FE4139"/>
    <w:rsid w:val="00FE439B"/>
    <w:rsid w:val="00FE5236"/>
    <w:rsid w:val="00FE60B5"/>
    <w:rsid w:val="00FE6589"/>
    <w:rsid w:val="00FE6F46"/>
    <w:rsid w:val="00FF0F5D"/>
    <w:rsid w:val="00FF1479"/>
    <w:rsid w:val="00FF19DD"/>
    <w:rsid w:val="00FF1CE0"/>
    <w:rsid w:val="00FF200E"/>
    <w:rsid w:val="00FF2037"/>
    <w:rsid w:val="00FF30EF"/>
    <w:rsid w:val="00FF35E2"/>
    <w:rsid w:val="00FF3622"/>
    <w:rsid w:val="00FF3744"/>
    <w:rsid w:val="00FF3E75"/>
    <w:rsid w:val="00FF411C"/>
    <w:rsid w:val="00FF4416"/>
    <w:rsid w:val="00FF5916"/>
    <w:rsid w:val="00FF5E91"/>
    <w:rsid w:val="00FF7249"/>
    <w:rsid w:val="00FF7700"/>
    <w:rsid w:val="00FF7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F461D6A"/>
  <w15:docId w15:val="{A931C7EA-FFE8-452B-945A-AE3BABCD5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uiPriority="0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71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D74B8"/>
    <w:pPr>
      <w:suppressAutoHyphens/>
      <w:spacing w:line="360" w:lineRule="auto"/>
    </w:pPr>
    <w:rPr>
      <w:color w:val="000000"/>
      <w:sz w:val="24"/>
      <w:lang w:eastAsia="de-DE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Arial" w:hAnsi="Arial"/>
      <w:b/>
      <w:kern w:val="1"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AE3532"/>
    <w:pPr>
      <w:keepNext/>
      <w:widowControl w:val="0"/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</w:tabs>
      <w:spacing w:after="360"/>
      <w:ind w:right="274"/>
      <w:outlineLvl w:val="2"/>
    </w:pPr>
    <w:rPr>
      <w:b/>
      <w:caps/>
      <w:szCs w:val="24"/>
      <w:u w:val="singl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t-Body" w:customStyle="1">
    <w:name w:val="Pat - Body"/>
    <w:basedOn w:val="Normal"/>
    <w:link w:val="Pat-BodyChar"/>
    <w:qFormat/>
    <w:rsid w:val="002F36B4"/>
    <w:pPr>
      <w:tabs>
        <w:tab w:val="num" w:pos="1440"/>
      </w:tabs>
      <w:suppressAutoHyphens w:val="0"/>
      <w:spacing w:line="480" w:lineRule="auto"/>
      <w:jc w:val="both"/>
    </w:pPr>
    <w:rPr>
      <w:color w:val="auto"/>
      <w:lang w:eastAsia="en-US"/>
    </w:rPr>
  </w:style>
  <w:style w:type="character" w:styleId="Pat-BodyChar" w:customStyle="1">
    <w:name w:val="Pat - Body Char"/>
    <w:link w:val="Pat-Body"/>
    <w:rsid w:val="002F36B4"/>
    <w:rPr>
      <w:sz w:val="24"/>
    </w:rPr>
  </w:style>
  <w:style w:type="character" w:styleId="PageNumber">
    <w:name w:val="page number"/>
    <w:basedOn w:val="DefaultParagraphFont"/>
    <w:rsid w:val="008461AD"/>
  </w:style>
  <w:style w:type="character" w:styleId="Hyperlink">
    <w:name w:val="Hyperlink"/>
    <w:rPr>
      <w:rFonts w:ascii="Arial" w:hAnsi="Arial" w:cs="Arial"/>
      <w:b/>
      <w:bCs/>
      <w:color w:val="0000FF"/>
      <w:sz w:val="20"/>
      <w:szCs w:val="20"/>
      <w:u w:val="single"/>
    </w:rPr>
  </w:style>
  <w:style w:type="character" w:styleId="CommentReference">
    <w:name w:val="annotation reference"/>
    <w:uiPriority w:val="99"/>
    <w:rPr>
      <w:sz w:val="16"/>
      <w:szCs w:val="16"/>
    </w:rPr>
  </w:style>
  <w:style w:type="character" w:styleId="LineNumber">
    <w:name w:val="line number"/>
    <w:rsid w:val="008461AD"/>
    <w:rPr>
      <w:rFonts w:ascii="News Gothic" w:hAnsi="News Gothic"/>
      <w:sz w:val="18"/>
    </w:rPr>
  </w:style>
  <w:style w:type="paragraph" w:styleId="Heading" w:customStyle="1">
    <w:name w:val="Heading"/>
    <w:basedOn w:val="Normal"/>
    <w:next w:val="BodyText"/>
    <w:pPr>
      <w:keepNext/>
      <w:spacing w:before="240" w:after="120"/>
    </w:pPr>
    <w:rPr>
      <w:rFonts w:ascii="Arial" w:hAnsi="Arial" w:eastAsia="Arial" w:cs="Tahoma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Cs w:val="24"/>
    </w:rPr>
  </w:style>
  <w:style w:type="paragraph" w:styleId="Index" w:customStyle="1">
    <w:name w:val="Index"/>
    <w:basedOn w:val="Normal"/>
    <w:pPr>
      <w:suppressLineNumbers/>
    </w:pPr>
    <w:rPr>
      <w:rFonts w:cs="Tahoma"/>
    </w:rPr>
  </w:style>
  <w:style w:type="paragraph" w:styleId="appGrafs" w:customStyle="1">
    <w:name w:val="appGrafs"/>
    <w:basedOn w:val="Normal"/>
    <w:pPr>
      <w:numPr>
        <w:numId w:val="4"/>
      </w:numPr>
      <w:spacing w:after="360"/>
    </w:pPr>
  </w:style>
  <w:style w:type="paragraph" w:styleId="AppL1" w:customStyle="1">
    <w:name w:val="App_L1"/>
    <w:basedOn w:val="Normal"/>
    <w:next w:val="Normal"/>
    <w:pPr>
      <w:widowControl w:val="0"/>
      <w:numPr>
        <w:numId w:val="1"/>
      </w:numPr>
      <w:tabs>
        <w:tab w:val="left" w:pos="1440"/>
      </w:tabs>
      <w:spacing w:line="480" w:lineRule="auto"/>
      <w:ind w:left="720" w:hanging="720"/>
      <w:jc w:val="both"/>
      <w:outlineLvl w:val="0"/>
    </w:pPr>
  </w:style>
  <w:style w:type="paragraph" w:styleId="Footer">
    <w:name w:val="footer"/>
    <w:basedOn w:val="Normal"/>
    <w:link w:val="FooterChar"/>
    <w:rsid w:val="008461AD"/>
    <w:pPr>
      <w:tabs>
        <w:tab w:val="center" w:pos="4680"/>
        <w:tab w:val="right" w:pos="9360"/>
      </w:tabs>
    </w:pPr>
    <w:rPr>
      <w:rFonts w:ascii="Courier New" w:hAnsi="Courier New"/>
      <w:sz w:val="22"/>
      <w:lang w:val="de-DE"/>
    </w:rPr>
  </w:style>
  <w:style w:type="paragraph" w:styleId="BodyTextIndent2">
    <w:name w:val="Body Text Indent 2"/>
    <w:basedOn w:val="Normal"/>
    <w:link w:val="BodyTextIndent2Char"/>
    <w:pPr>
      <w:ind w:left="360"/>
    </w:pPr>
  </w:style>
  <w:style w:type="paragraph" w:styleId="claim" w:customStyle="1">
    <w:name w:val="claim"/>
    <w:basedOn w:val="BodyTextIndent2"/>
    <w:pPr>
      <w:tabs>
        <w:tab w:val="left" w:pos="936"/>
      </w:tabs>
      <w:ind w:left="0"/>
    </w:pPr>
  </w:style>
  <w:style w:type="paragraph" w:styleId="claim2" w:customStyle="1">
    <w:name w:val="claim2"/>
    <w:basedOn w:val="Normal"/>
    <w:pPr>
      <w:ind w:left="1080" w:hanging="360"/>
    </w:pPr>
  </w:style>
  <w:style w:type="paragraph" w:styleId="Header">
    <w:name w:val="header"/>
    <w:basedOn w:val="Normal"/>
    <w:link w:val="HeaderChar"/>
    <w:rsid w:val="008461AD"/>
    <w:pPr>
      <w:tabs>
        <w:tab w:val="center" w:pos="4680"/>
        <w:tab w:val="right" w:pos="9360"/>
      </w:tabs>
    </w:pPr>
  </w:style>
  <w:style w:type="paragraph" w:styleId="BodyTextIndent">
    <w:name w:val="Body Text Indent"/>
    <w:basedOn w:val="Normal"/>
    <w:link w:val="BodyTextIndentChar"/>
    <w:pPr>
      <w:suppressLineNumbers/>
      <w:ind w:firstLine="720"/>
    </w:pPr>
    <w:rPr>
      <w:szCs w:val="24"/>
    </w:rPr>
  </w:style>
  <w:style w:type="paragraph" w:styleId="claim20" w:customStyle="1">
    <w:name w:val="claim 2"/>
    <w:basedOn w:val="BodyTextIndent"/>
    <w:pPr>
      <w:ind w:left="1080" w:hanging="360"/>
    </w:pPr>
  </w:style>
  <w:style w:type="paragraph" w:styleId="AppL2" w:customStyle="1">
    <w:name w:val="App_L2"/>
    <w:basedOn w:val="AppL1"/>
    <w:next w:val="BodyText"/>
    <w:pPr>
      <w:widowControl/>
      <w:numPr>
        <w:numId w:val="5"/>
      </w:numPr>
      <w:tabs>
        <w:tab w:val="clear" w:pos="1440"/>
      </w:tabs>
      <w:spacing w:after="240" w:line="100" w:lineRule="atLeast"/>
    </w:pPr>
    <w:rPr>
      <w:sz w:val="20"/>
    </w:rPr>
  </w:style>
  <w:style w:type="paragraph" w:styleId="AppL3" w:customStyle="1">
    <w:name w:val="App_L3"/>
    <w:basedOn w:val="AppL2"/>
    <w:next w:val="BodyText"/>
    <w:pPr>
      <w:numPr>
        <w:numId w:val="0"/>
      </w:numPr>
    </w:pPr>
  </w:style>
  <w:style w:type="paragraph" w:styleId="AppL4" w:customStyle="1">
    <w:name w:val="App_L4"/>
    <w:basedOn w:val="AppL3"/>
    <w:next w:val="BodyText"/>
  </w:style>
  <w:style w:type="paragraph" w:styleId="AppL5" w:customStyle="1">
    <w:name w:val="App_L5"/>
    <w:basedOn w:val="AppL4"/>
    <w:next w:val="BodyText"/>
  </w:style>
  <w:style w:type="paragraph" w:styleId="AppL6" w:customStyle="1">
    <w:name w:val="App_L6"/>
    <w:basedOn w:val="AppL5"/>
    <w:next w:val="BodyText"/>
  </w:style>
  <w:style w:type="paragraph" w:styleId="AppL7" w:customStyle="1">
    <w:name w:val="App_L7"/>
    <w:basedOn w:val="AppL6"/>
    <w:next w:val="BodyText"/>
  </w:style>
  <w:style w:type="paragraph" w:styleId="BalloonText">
    <w:name w:val="Balloon Text"/>
    <w:basedOn w:val="Normal"/>
    <w:link w:val="BalloonTextChar"/>
    <w:unhideWhenUsed/>
    <w:rsid w:val="008461AD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pPr>
      <w:spacing w:before="100" w:after="100"/>
    </w:pPr>
    <w:rPr>
      <w:szCs w:val="24"/>
    </w:rPr>
  </w:style>
  <w:style w:type="paragraph" w:styleId="N" w:customStyle="1">
    <w:name w:val="N"/>
    <w:basedOn w:val="Normal"/>
    <w:pPr>
      <w:spacing w:before="240" w:line="360" w:lineRule="atLeast"/>
    </w:pPr>
    <w:rPr>
      <w:rFonts w:ascii="Times" w:hAnsi="Times"/>
    </w:rPr>
  </w:style>
  <w:style w:type="paragraph" w:styleId="Title">
    <w:name w:val="Title"/>
    <w:basedOn w:val="Normal"/>
    <w:next w:val="Subtitle"/>
    <w:link w:val="TitleChar"/>
    <w:qFormat/>
    <w:pPr>
      <w:spacing w:line="480" w:lineRule="auto"/>
      <w:ind w:right="-354"/>
      <w:jc w:val="center"/>
    </w:pPr>
    <w:rPr>
      <w:rFonts w:ascii="Times" w:hAnsi="Times"/>
      <w:b/>
      <w:smallCaps/>
      <w:sz w:val="28"/>
      <w:u w:val="single"/>
    </w:rPr>
  </w:style>
  <w:style w:type="paragraph" w:styleId="Subtitle">
    <w:name w:val="Subtitle"/>
    <w:basedOn w:val="Normal"/>
    <w:next w:val="BodyText"/>
    <w:link w:val="SubtitleChar"/>
    <w:qFormat/>
    <w:pPr>
      <w:tabs>
        <w:tab w:val="left" w:pos="720"/>
      </w:tabs>
      <w:ind w:left="720" w:hanging="720"/>
      <w:jc w:val="center"/>
    </w:pPr>
    <w:rPr>
      <w:rFonts w:ascii="New York" w:hAnsi="New York"/>
      <w:b/>
    </w:rPr>
  </w:style>
  <w:style w:type="paragraph" w:styleId="CommentText">
    <w:name w:val="annotation text"/>
    <w:basedOn w:val="Normal"/>
    <w:link w:val="CommentTextChar"/>
    <w:uiPriority w:val="99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rPr>
      <w:b/>
      <w:bCs/>
    </w:rPr>
  </w:style>
  <w:style w:type="paragraph" w:styleId="PreformattedText" w:customStyle="1">
    <w:name w:val="Preformatted Text"/>
    <w:basedOn w:val="Normal"/>
    <w:rPr>
      <w:sz w:val="20"/>
    </w:rPr>
  </w:style>
  <w:style w:type="character" w:styleId="citation" w:customStyle="1">
    <w:name w:val="citation"/>
    <w:rsid w:val="00A4648E"/>
  </w:style>
  <w:style w:type="character" w:styleId="PlaceholderText">
    <w:name w:val="Placeholder Text"/>
    <w:basedOn w:val="DefaultParagraphFont"/>
    <w:uiPriority w:val="99"/>
    <w:unhideWhenUsed/>
    <w:rsid w:val="00803D9A"/>
    <w:rPr>
      <w:color w:val="808080"/>
    </w:rPr>
  </w:style>
  <w:style w:type="paragraph" w:styleId="ListParagraph">
    <w:name w:val="List Paragraph"/>
    <w:basedOn w:val="Normal"/>
    <w:uiPriority w:val="34"/>
    <w:qFormat/>
    <w:rsid w:val="008461AD"/>
    <w:pPr>
      <w:ind w:left="720"/>
      <w:contextualSpacing/>
    </w:pPr>
  </w:style>
  <w:style w:type="character" w:styleId="TitleChar" w:customStyle="1">
    <w:name w:val="Title Char"/>
    <w:basedOn w:val="DefaultParagraphFont"/>
    <w:link w:val="Title"/>
    <w:rsid w:val="00451377"/>
    <w:rPr>
      <w:rFonts w:ascii="Times" w:hAnsi="Times"/>
      <w:b/>
      <w:smallCaps/>
      <w:sz w:val="28"/>
      <w:u w:val="single"/>
      <w:lang w:eastAsia="ar-SA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C795F"/>
    <w:rPr>
      <w:lang w:eastAsia="ar-SA"/>
    </w:rPr>
  </w:style>
  <w:style w:type="character" w:styleId="HTMLCode">
    <w:name w:val="HTML Code"/>
    <w:basedOn w:val="DefaultParagraphFont"/>
    <w:uiPriority w:val="99"/>
    <w:semiHidden/>
    <w:unhideWhenUsed/>
    <w:rsid w:val="00774B7C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305AB5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505038"/>
    <w:pPr>
      <w:autoSpaceDE w:val="0"/>
      <w:autoSpaceDN w:val="0"/>
      <w:adjustRightInd w:val="0"/>
    </w:pPr>
    <w:rPr>
      <w:rFonts w:ascii="Calibri Light" w:hAnsi="Calibri Light" w:cs="Calibri Light"/>
      <w:color w:val="000000"/>
      <w:sz w:val="24"/>
      <w:szCs w:val="24"/>
    </w:rPr>
  </w:style>
  <w:style w:type="paragraph" w:styleId="Revision">
    <w:name w:val="Revision"/>
    <w:hidden/>
    <w:uiPriority w:val="71"/>
    <w:rsid w:val="00B627B0"/>
    <w:rPr>
      <w:sz w:val="24"/>
      <w:lang w:eastAsia="ar-SA"/>
    </w:rPr>
  </w:style>
  <w:style w:type="character" w:styleId="Bodytext2Italic" w:customStyle="1">
    <w:name w:val="Body text (2) + Italic"/>
    <w:basedOn w:val="DefaultParagraphFont"/>
    <w:rsid w:val="00382D79"/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en-US" w:eastAsia="en-US" w:bidi="en-US"/>
    </w:rPr>
  </w:style>
  <w:style w:type="paragraph" w:styleId="Abstract" w:customStyle="1">
    <w:name w:val="Abstract"/>
    <w:basedOn w:val="Normal"/>
    <w:qFormat/>
    <w:rsid w:val="008461AD"/>
    <w:pPr>
      <w:widowControl w:val="0"/>
    </w:pPr>
    <w:rPr>
      <w:snapToGrid w:val="0"/>
    </w:rPr>
  </w:style>
  <w:style w:type="paragraph" w:styleId="AppAbstract" w:customStyle="1">
    <w:name w:val="App Abstract"/>
    <w:basedOn w:val="Normal"/>
    <w:qFormat/>
    <w:rsid w:val="008461AD"/>
    <w:pPr>
      <w:widowControl w:val="0"/>
    </w:pPr>
    <w:rPr>
      <w:snapToGrid w:val="0"/>
    </w:rPr>
  </w:style>
  <w:style w:type="paragraph" w:styleId="AppRefList" w:customStyle="1">
    <w:name w:val="App Ref List"/>
    <w:basedOn w:val="Normal"/>
    <w:qFormat/>
    <w:rsid w:val="008461AD"/>
    <w:pPr>
      <w:widowControl w:val="0"/>
      <w:overflowPunct w:val="0"/>
      <w:autoSpaceDE w:val="0"/>
      <w:autoSpaceDN w:val="0"/>
      <w:adjustRightInd w:val="0"/>
      <w:ind w:firstLine="1080"/>
      <w:textAlignment w:val="baseline"/>
    </w:pPr>
    <w:rPr>
      <w:snapToGrid w:val="0"/>
      <w:kern w:val="24"/>
    </w:rPr>
  </w:style>
  <w:style w:type="paragraph" w:styleId="AppTitle" w:customStyle="1">
    <w:name w:val="App Title"/>
    <w:basedOn w:val="Normal"/>
    <w:qFormat/>
    <w:rsid w:val="008461AD"/>
    <w:pPr>
      <w:keepNext/>
      <w:pageBreakBefore/>
      <w:spacing w:after="240"/>
      <w:jc w:val="center"/>
    </w:pPr>
    <w:rPr>
      <w:caps/>
      <w:snapToGrid w:val="0"/>
    </w:rPr>
  </w:style>
  <w:style w:type="paragraph" w:styleId="AppSectionHeading" w:customStyle="1">
    <w:name w:val="App Section Heading"/>
    <w:basedOn w:val="AppTitle"/>
    <w:next w:val="Normal"/>
    <w:qFormat/>
    <w:rsid w:val="0043705C"/>
    <w:pPr>
      <w:pageBreakBefore w:val="0"/>
      <w:jc w:val="left"/>
    </w:pPr>
    <w:rPr>
      <w:b/>
    </w:rPr>
  </w:style>
  <w:style w:type="paragraph" w:styleId="AppWhatisclaimedis" w:customStyle="1">
    <w:name w:val="App What is claimed is"/>
    <w:basedOn w:val="AppTitle"/>
    <w:next w:val="Normal"/>
    <w:qFormat/>
    <w:rsid w:val="008461AD"/>
    <w:pPr>
      <w:widowControl w:val="0"/>
      <w:jc w:val="left"/>
    </w:pPr>
    <w:rPr>
      <w:caps w:val="0"/>
    </w:rPr>
  </w:style>
  <w:style w:type="paragraph" w:styleId="AppClaim" w:customStyle="1">
    <w:name w:val="AppClaim"/>
    <w:basedOn w:val="Normal"/>
    <w:qFormat/>
    <w:rsid w:val="008461AD"/>
    <w:pPr>
      <w:spacing w:before="240"/>
      <w:ind w:firstLine="720"/>
    </w:pPr>
    <w:rPr>
      <w:snapToGrid w:val="0"/>
    </w:rPr>
  </w:style>
  <w:style w:type="paragraph" w:styleId="AppClaima" w:customStyle="1">
    <w:name w:val="AppClaim (a)"/>
    <w:basedOn w:val="Normal"/>
    <w:qFormat/>
    <w:rsid w:val="008461AD"/>
    <w:pPr>
      <w:ind w:firstLine="720"/>
    </w:pPr>
    <w:rPr>
      <w:snapToGrid w:val="0"/>
    </w:rPr>
  </w:style>
  <w:style w:type="paragraph" w:styleId="AppClaimi" w:customStyle="1">
    <w:name w:val="AppClaim (i)"/>
    <w:basedOn w:val="Normal"/>
    <w:qFormat/>
    <w:rsid w:val="008461AD"/>
    <w:pPr>
      <w:ind w:firstLine="1440"/>
    </w:pPr>
    <w:rPr>
      <w:snapToGrid w:val="0"/>
    </w:rPr>
  </w:style>
  <w:style w:type="paragraph" w:styleId="AppNum" w:customStyle="1">
    <w:name w:val="AppNum"/>
    <w:basedOn w:val="Normal"/>
    <w:qFormat/>
    <w:rsid w:val="004110FC"/>
    <w:pPr>
      <w:numPr>
        <w:numId w:val="26"/>
      </w:numPr>
      <w:tabs>
        <w:tab w:val="left" w:pos="1080"/>
      </w:tabs>
      <w:spacing w:after="240"/>
      <w:ind w:left="0" w:firstLine="0"/>
    </w:pPr>
    <w:rPr>
      <w:bCs/>
      <w:snapToGrid w:val="0"/>
    </w:rPr>
  </w:style>
  <w:style w:type="paragraph" w:styleId="AppNum100" w:customStyle="1">
    <w:name w:val="AppNum100"/>
    <w:basedOn w:val="Normal"/>
    <w:qFormat/>
    <w:rsid w:val="008461AD"/>
    <w:pPr>
      <w:numPr>
        <w:numId w:val="27"/>
      </w:numPr>
      <w:spacing w:after="240"/>
    </w:pPr>
    <w:rPr>
      <w:snapToGrid w:val="0"/>
    </w:rPr>
  </w:style>
  <w:style w:type="character" w:styleId="BalloonTextChar" w:customStyle="1">
    <w:name w:val="Balloon Text Char"/>
    <w:basedOn w:val="DefaultParagraphFont"/>
    <w:link w:val="BalloonText"/>
    <w:rsid w:val="008461AD"/>
    <w:rPr>
      <w:rFonts w:ascii="Segoe UI" w:hAnsi="Segoe UI" w:cs="Segoe UI"/>
      <w:color w:val="000000"/>
      <w:sz w:val="18"/>
      <w:szCs w:val="18"/>
      <w:lang w:eastAsia="de-DE"/>
    </w:rPr>
  </w:style>
  <w:style w:type="paragraph" w:styleId="Claim0" w:customStyle="1">
    <w:name w:val="Claim"/>
    <w:basedOn w:val="Normal"/>
    <w:qFormat/>
    <w:rsid w:val="008461AD"/>
    <w:pPr>
      <w:spacing w:before="240"/>
      <w:ind w:firstLine="720"/>
    </w:pPr>
    <w:rPr>
      <w:snapToGrid w:val="0"/>
    </w:rPr>
  </w:style>
  <w:style w:type="paragraph" w:styleId="Claima" w:customStyle="1">
    <w:name w:val="Claim (a)"/>
    <w:basedOn w:val="Normal"/>
    <w:qFormat/>
    <w:rsid w:val="008461AD"/>
    <w:pPr>
      <w:ind w:firstLine="1152"/>
    </w:pPr>
    <w:rPr>
      <w:snapToGrid w:val="0"/>
    </w:rPr>
  </w:style>
  <w:style w:type="character" w:styleId="FooterChar" w:customStyle="1">
    <w:name w:val="Footer Char"/>
    <w:basedOn w:val="DefaultParagraphFont"/>
    <w:link w:val="Footer"/>
    <w:rsid w:val="008461AD"/>
    <w:rPr>
      <w:rFonts w:ascii="Courier New" w:hAnsi="Courier New"/>
      <w:color w:val="000000"/>
      <w:sz w:val="22"/>
      <w:lang w:val="de-DE" w:eastAsia="de-DE"/>
    </w:rPr>
  </w:style>
  <w:style w:type="character" w:styleId="HeaderChar" w:customStyle="1">
    <w:name w:val="Header Char"/>
    <w:basedOn w:val="DefaultParagraphFont"/>
    <w:link w:val="Header"/>
    <w:rsid w:val="008461AD"/>
    <w:rPr>
      <w:color w:val="000000"/>
      <w:sz w:val="24"/>
      <w:lang w:eastAsia="de-DE"/>
    </w:rPr>
  </w:style>
  <w:style w:type="paragraph" w:styleId="RefList" w:customStyle="1">
    <w:name w:val="Ref List"/>
    <w:basedOn w:val="Normal"/>
    <w:qFormat/>
    <w:rsid w:val="008461AD"/>
    <w:pPr>
      <w:widowControl w:val="0"/>
      <w:overflowPunct w:val="0"/>
      <w:autoSpaceDE w:val="0"/>
      <w:autoSpaceDN w:val="0"/>
      <w:adjustRightInd w:val="0"/>
      <w:ind w:firstLine="1080"/>
      <w:textAlignment w:val="baseline"/>
    </w:pPr>
    <w:rPr>
      <w:snapToGrid w:val="0"/>
      <w:kern w:val="24"/>
      <w:lang w:val="de-DE"/>
    </w:rPr>
  </w:style>
  <w:style w:type="paragraph" w:styleId="Whatisclaimedis" w:customStyle="1">
    <w:name w:val="What is claimed is"/>
    <w:basedOn w:val="AppTitle"/>
    <w:next w:val="Claim0"/>
    <w:qFormat/>
    <w:rsid w:val="008461AD"/>
    <w:pPr>
      <w:widowControl w:val="0"/>
      <w:jc w:val="left"/>
    </w:pPr>
    <w:rPr>
      <w:caps w:val="0"/>
    </w:rPr>
  </w:style>
  <w:style w:type="character" w:styleId="apple-converted-space" w:customStyle="1">
    <w:name w:val="apple-converted-space"/>
    <w:basedOn w:val="DefaultParagraphFont"/>
    <w:rsid w:val="00633BFC"/>
  </w:style>
  <w:style w:type="character" w:styleId="Heading1Char" w:customStyle="1">
    <w:name w:val="Heading 1 Char"/>
    <w:basedOn w:val="DefaultParagraphFont"/>
    <w:link w:val="Heading1"/>
    <w:rsid w:val="00D67F23"/>
    <w:rPr>
      <w:rFonts w:ascii="Arial" w:hAnsi="Arial"/>
      <w:b/>
      <w:color w:val="000000"/>
      <w:kern w:val="1"/>
      <w:sz w:val="28"/>
      <w:lang w:eastAsia="de-DE"/>
    </w:rPr>
  </w:style>
  <w:style w:type="character" w:styleId="Heading2Char" w:customStyle="1">
    <w:name w:val="Heading 2 Char"/>
    <w:basedOn w:val="DefaultParagraphFont"/>
    <w:link w:val="Heading2"/>
    <w:rsid w:val="00D67F23"/>
    <w:rPr>
      <w:b/>
      <w:bCs/>
      <w:color w:val="000000"/>
      <w:sz w:val="24"/>
      <w:lang w:eastAsia="de-DE"/>
    </w:rPr>
  </w:style>
  <w:style w:type="character" w:styleId="Heading3Char" w:customStyle="1">
    <w:name w:val="Heading 3 Char"/>
    <w:basedOn w:val="DefaultParagraphFont"/>
    <w:link w:val="Heading3"/>
    <w:rsid w:val="00D67F23"/>
    <w:rPr>
      <w:b/>
      <w:caps/>
      <w:color w:val="000000"/>
      <w:sz w:val="24"/>
      <w:szCs w:val="24"/>
      <w:u w:val="single"/>
      <w:lang w:eastAsia="de-DE"/>
    </w:rPr>
  </w:style>
  <w:style w:type="character" w:styleId="WW8Num5z0" w:customStyle="1">
    <w:name w:val="WW8Num5z0"/>
    <w:rsid w:val="00D67F23"/>
    <w:rPr>
      <w:rFonts w:ascii="Symbol" w:hAnsi="Symbol"/>
    </w:rPr>
  </w:style>
  <w:style w:type="character" w:styleId="WW8Num6z0" w:customStyle="1">
    <w:name w:val="WW8Num6z0"/>
    <w:rsid w:val="00D67F23"/>
    <w:rPr>
      <w:rFonts w:ascii="Symbol" w:hAnsi="Symbol"/>
    </w:rPr>
  </w:style>
  <w:style w:type="character" w:styleId="WW8Num7z0" w:customStyle="1">
    <w:name w:val="WW8Num7z0"/>
    <w:rsid w:val="00D67F23"/>
    <w:rPr>
      <w:rFonts w:ascii="Symbol" w:hAnsi="Symbol"/>
    </w:rPr>
  </w:style>
  <w:style w:type="character" w:styleId="WW8Num8z0" w:customStyle="1">
    <w:name w:val="WW8Num8z0"/>
    <w:rsid w:val="00D67F23"/>
    <w:rPr>
      <w:rFonts w:ascii="Symbol" w:hAnsi="Symbol"/>
    </w:rPr>
  </w:style>
  <w:style w:type="character" w:styleId="WW8Num10z0" w:customStyle="1">
    <w:name w:val="WW8Num10z0"/>
    <w:rsid w:val="00D67F23"/>
    <w:rPr>
      <w:rFonts w:ascii="Symbol" w:hAnsi="Symbol"/>
    </w:rPr>
  </w:style>
  <w:style w:type="character" w:styleId="WW8Num12z0" w:customStyle="1">
    <w:name w:val="WW8Num12z0"/>
    <w:rsid w:val="00D67F23"/>
    <w:rPr>
      <w:rFonts w:ascii="Times New Roman" w:hAnsi="Times New Roman"/>
      <w:b w:val="0"/>
      <w:i w:val="0"/>
      <w:caps w:val="0"/>
      <w:smallCaps w:val="0"/>
      <w:color w:val="000000"/>
      <w:sz w:val="24"/>
      <w:u w:val="none"/>
    </w:rPr>
  </w:style>
  <w:style w:type="character" w:styleId="WW8Num12z1" w:customStyle="1">
    <w:name w:val="WW8Num12z1"/>
    <w:rsid w:val="00D67F23"/>
    <w:rPr>
      <w:rFonts w:ascii="Times New Roman" w:hAnsi="Times New Roman"/>
      <w:b w:val="0"/>
      <w:i w:val="0"/>
      <w:caps w:val="0"/>
      <w:smallCaps w:val="0"/>
      <w:color w:val="000000"/>
      <w:sz w:val="20"/>
      <w:u w:val="none"/>
    </w:rPr>
  </w:style>
  <w:style w:type="character" w:styleId="WW8Num15z0" w:customStyle="1">
    <w:name w:val="WW8Num15z0"/>
    <w:rsid w:val="00D67F23"/>
    <w:rPr>
      <w:b/>
      <w:i w:val="0"/>
    </w:rPr>
  </w:style>
  <w:style w:type="character" w:styleId="WW8Num15z1" w:customStyle="1">
    <w:name w:val="WW8Num15z1"/>
    <w:rsid w:val="00D67F23"/>
    <w:rPr>
      <w:rFonts w:ascii="Wingdings" w:hAnsi="Wingdings"/>
    </w:rPr>
  </w:style>
  <w:style w:type="character" w:styleId="WW8Num15z3" w:customStyle="1">
    <w:name w:val="WW8Num15z3"/>
    <w:rsid w:val="00D67F23"/>
    <w:rPr>
      <w:rFonts w:ascii="Symbol" w:hAnsi="Symbol"/>
    </w:rPr>
  </w:style>
  <w:style w:type="character" w:styleId="WW8Num16z0" w:customStyle="1">
    <w:name w:val="WW8Num16z0"/>
    <w:rsid w:val="00D67F23"/>
    <w:rPr>
      <w:rFonts w:ascii="Times New Roman" w:hAnsi="Times New Roman"/>
      <w:b w:val="0"/>
      <w:i w:val="0"/>
      <w:caps w:val="0"/>
      <w:smallCaps w:val="0"/>
      <w:color w:val="000000"/>
      <w:sz w:val="24"/>
      <w:u w:val="none"/>
    </w:rPr>
  </w:style>
  <w:style w:type="character" w:styleId="WW8Num18z0" w:customStyle="1">
    <w:name w:val="WW8Num18z0"/>
    <w:rsid w:val="00D67F23"/>
    <w:rPr>
      <w:b/>
      <w:i w:val="0"/>
    </w:rPr>
  </w:style>
  <w:style w:type="character" w:styleId="WW8Num18z1" w:customStyle="1">
    <w:name w:val="WW8Num18z1"/>
    <w:rsid w:val="00D67F23"/>
    <w:rPr>
      <w:rFonts w:ascii="Wingdings" w:hAnsi="Wingdings"/>
    </w:rPr>
  </w:style>
  <w:style w:type="character" w:styleId="WW8Num18z3" w:customStyle="1">
    <w:name w:val="WW8Num18z3"/>
    <w:rsid w:val="00D67F23"/>
    <w:rPr>
      <w:rFonts w:ascii="Symbol" w:hAnsi="Symbol"/>
    </w:rPr>
  </w:style>
  <w:style w:type="character" w:styleId="KevinJZilka" w:customStyle="1">
    <w:name w:val="Kevin J. Zilka"/>
    <w:rsid w:val="00D67F23"/>
    <w:rPr>
      <w:rFonts w:ascii="Arial" w:hAnsi="Arial" w:cs="Arial"/>
      <w:color w:val="000080"/>
      <w:sz w:val="20"/>
      <w:szCs w:val="20"/>
    </w:rPr>
  </w:style>
  <w:style w:type="character" w:styleId="BodyTextChar" w:customStyle="1">
    <w:name w:val="Body Text Char"/>
    <w:basedOn w:val="DefaultParagraphFont"/>
    <w:link w:val="BodyText"/>
    <w:rsid w:val="00D67F23"/>
    <w:rPr>
      <w:color w:val="000000"/>
      <w:sz w:val="24"/>
      <w:lang w:eastAsia="de-DE"/>
    </w:rPr>
  </w:style>
  <w:style w:type="paragraph" w:styleId="PatentTitle" w:customStyle="1">
    <w:name w:val="Patent_Title"/>
    <w:basedOn w:val="Normal"/>
    <w:rsid w:val="00D67F23"/>
    <w:pPr>
      <w:spacing w:after="480"/>
      <w:jc w:val="center"/>
    </w:pPr>
    <w:rPr>
      <w:rFonts w:eastAsia="SimSun"/>
      <w:color w:val="auto"/>
      <w:lang w:eastAsia="ar-SA"/>
    </w:rPr>
  </w:style>
  <w:style w:type="character" w:styleId="BodyTextIndent2Char" w:customStyle="1">
    <w:name w:val="Body Text Indent 2 Char"/>
    <w:basedOn w:val="DefaultParagraphFont"/>
    <w:link w:val="BodyTextIndent2"/>
    <w:rsid w:val="00D67F23"/>
    <w:rPr>
      <w:color w:val="000000"/>
      <w:sz w:val="24"/>
      <w:lang w:eastAsia="de-DE"/>
    </w:rPr>
  </w:style>
  <w:style w:type="character" w:styleId="BodyTextIndentChar" w:customStyle="1">
    <w:name w:val="Body Text Indent Char"/>
    <w:basedOn w:val="DefaultParagraphFont"/>
    <w:link w:val="BodyTextIndent"/>
    <w:rsid w:val="00D67F23"/>
    <w:rPr>
      <w:color w:val="000000"/>
      <w:sz w:val="24"/>
      <w:szCs w:val="24"/>
      <w:lang w:eastAsia="de-DE"/>
    </w:rPr>
  </w:style>
  <w:style w:type="character" w:styleId="SubtitleChar" w:customStyle="1">
    <w:name w:val="Subtitle Char"/>
    <w:basedOn w:val="DefaultParagraphFont"/>
    <w:link w:val="Subtitle"/>
    <w:rsid w:val="00D67F23"/>
    <w:rPr>
      <w:rFonts w:ascii="New York" w:hAnsi="New York"/>
      <w:b/>
      <w:color w:val="000000"/>
      <w:sz w:val="24"/>
      <w:lang w:eastAsia="de-DE"/>
    </w:rPr>
  </w:style>
  <w:style w:type="character" w:styleId="CommentSubjectChar" w:customStyle="1">
    <w:name w:val="Comment Subject Char"/>
    <w:basedOn w:val="CommentTextChar"/>
    <w:link w:val="CommentSubject"/>
    <w:rsid w:val="00D67F23"/>
    <w:rPr>
      <w:b/>
      <w:bCs/>
      <w:color w:val="000000"/>
      <w:lang w:eastAsia="de-DE"/>
    </w:rPr>
  </w:style>
  <w:style w:type="paragraph" w:styleId="Body" w:customStyle="1">
    <w:name w:val="Body"/>
    <w:qFormat/>
    <w:rsid w:val="00D67F23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line="360" w:lineRule="auto"/>
    </w:pPr>
    <w:rPr>
      <w:rFonts w:eastAsia="SimSun"/>
      <w:color w:val="000000"/>
      <w:sz w:val="24"/>
      <w:szCs w:val="24"/>
      <w:u w:color="000000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84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/word/webSettings.xml" Id="rId8" /><Relationship Type="http://schemas.openxmlformats.org/officeDocument/2006/relationships/footer" Target="/word/footer1.xml" Id="rId13" /><Relationship Type="http://schemas.openxmlformats.org/officeDocument/2006/relationships/theme" Target="/word/theme/theme1.xml" Id="rId18" /><Relationship Type="http://schemas.openxmlformats.org/officeDocument/2006/relationships/customXml" Target="/customXml/item3.xml" Id="rId3" /><Relationship Type="http://schemas.openxmlformats.org/officeDocument/2006/relationships/settings" Target="/word/settings.xml" Id="rId7" /><Relationship Type="http://schemas.openxmlformats.org/officeDocument/2006/relationships/header" Target="/word/header2.xml" Id="rId12" /><Relationship Type="http://schemas.openxmlformats.org/officeDocument/2006/relationships/fontTable" Target="/word/fontTable.xml" Id="rId17" /><Relationship Type="http://schemas.openxmlformats.org/officeDocument/2006/relationships/customXml" Target="/customXml/item2.xml" Id="rId2" /><Relationship Type="http://schemas.openxmlformats.org/officeDocument/2006/relationships/footer" Target="/word/footer3.xml" Id="rId16" /><Relationship Type="http://schemas.openxmlformats.org/officeDocument/2006/relationships/customXml" Target="/customXml/item1.xml" Id="rId1" /><Relationship Type="http://schemas.openxmlformats.org/officeDocument/2006/relationships/styles" Target="/word/styles.xml" Id="rId6" /><Relationship Type="http://schemas.openxmlformats.org/officeDocument/2006/relationships/header" Target="/word/header1.xml" Id="rId11" /><Relationship Type="http://schemas.openxmlformats.org/officeDocument/2006/relationships/numbering" Target="/word/numbering.xml" Id="rId5" /><Relationship Type="http://schemas.openxmlformats.org/officeDocument/2006/relationships/header" Target="/word/header3.xml" Id="rId15" /><Relationship Type="http://schemas.openxmlformats.org/officeDocument/2006/relationships/endnotes" Target="/word/endnotes.xml" Id="rId10" /><Relationship Type="http://schemas.openxmlformats.org/officeDocument/2006/relationships/customXml" Target="/customXml/item4.xml" Id="rId4" /><Relationship Type="http://schemas.openxmlformats.org/officeDocument/2006/relationships/footnotes" Target="/word/footnotes.xml" Id="rId9" /><Relationship Type="http://schemas.openxmlformats.org/officeDocument/2006/relationships/footer" Target="/word/footer2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/customXml/itemProps1.xml" Id="rId1" /></Relationships>
</file>

<file path=customXml/_rels/item2.xml.rels>&#65279;<?xml version="1.0" encoding="utf-8"?><Relationships xmlns="http://schemas.openxmlformats.org/package/2006/relationships"><Relationship Type="http://schemas.openxmlformats.org/officeDocument/2006/relationships/customXmlProps" Target="/customXml/itemProps2.xml" Id="rId1" /></Relationships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.xml" Id="rId1" /></Relationships>
</file>

<file path=customXml/_rels/item4.xml.rels>&#65279;<?xml version="1.0" encoding="utf-8"?><Relationships xmlns="http://schemas.openxmlformats.org/package/2006/relationships"><Relationship Type="http://schemas.openxmlformats.org/officeDocument/2006/relationships/customXmlProps" Target="/customXml/itemProps4.xml" Id="rId1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6708267d-2bea-47c7-9145-2d2914507532" xsi:nil="true"/>
    <Status xmlns="6708267d-2bea-47c7-9145-2d2914507532">Final</Status>
    <Sent_x0020_Date xmlns="6708267d-2bea-47c7-9145-2d2914507532">2024-04-24T05:00:00+00:00</Sent_x0020_Date>
    <Grouping xmlns="6708267d-2bea-47c7-9145-2d2914507532" xsi:nil="true"/>
    <Document_x0020_Type xmlns="6708267d-2bea-47c7-9145-2d2914507532">Application/Figure/SEQ Listing</Document_x0020_Type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485B7C53BC10459D4C32EF979250DD" ma:contentTypeVersion="6" ma:contentTypeDescription="Create a new document." ma:contentTypeScope="" ma:versionID="0ae39a9c7414e60d3b78d4133e6746c4">
  <xsd:schema xmlns:xsd="http://www.w3.org/2001/XMLSchema" xmlns:xs="http://www.w3.org/2001/XMLSchema" xmlns:p="http://schemas.microsoft.com/office/2006/metadata/properties" xmlns:ns2="6708267d-2bea-47c7-9145-2d2914507532" targetNamespace="http://schemas.microsoft.com/office/2006/metadata/properties" ma:root="true" ma:fieldsID="ce270d9247e2a3c6f47f8eeccc751883" ns2:_="">
    <xsd:import namespace="6708267d-2bea-47c7-9145-2d2914507532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Document_x0020_Type" minOccurs="0"/>
                <xsd:element ref="ns2:Sent_x0020_Date" minOccurs="0"/>
                <xsd:element ref="ns2:Notes" minOccurs="0"/>
                <xsd:element ref="ns2:Grouping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08267d-2bea-47c7-9145-2d2914507532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Final" ma:format="Dropdown" ma:internalName="Status">
      <xsd:simpleType>
        <xsd:restriction base="dms:Choice">
          <xsd:enumeration value="Draft"/>
          <xsd:enumeration value="Final"/>
        </xsd:restriction>
      </xsd:simpleType>
    </xsd:element>
    <xsd:element name="Document_x0020_Type" ma:index="3" nillable="true" ma:displayName="Document Type" ma:format="Dropdown" ma:internalName="Document_x0020_Type">
      <xsd:simpleType>
        <xsd:restriction base="dms:Choice">
          <xsd:enumeration value="ADS"/>
          <xsd:enumeration value="Amendment/Reply/RWO"/>
          <xsd:enumeration value="Appeal"/>
          <xsd:enumeration value="Application/Figure/SEQ Listing"/>
          <xsd:enumeration value="Assignment"/>
          <xsd:enumeration value="Defect/Missing Parts"/>
          <xsd:enumeration value="Filing Receipt"/>
          <xsd:enumeration value="IDS"/>
          <xsd:enumeration value="Inventor Declaration - POA"/>
          <xsd:enumeration value="Office Action/Search Report"/>
          <xsd:enumeration value="Postcard/Fax Receipt/Electronic Receipt"/>
          <xsd:enumeration value="Rule 131/132 Declaration"/>
          <xsd:enumeration value="Terminal Disclaimer"/>
          <xsd:enumeration value="Transmittal"/>
          <xsd:enumeration value="Other"/>
        </xsd:restriction>
      </xsd:simpleType>
    </xsd:element>
    <xsd:element name="Sent_x0020_Date" ma:index="4" nillable="true" ma:displayName="Sent Date" ma:format="DateOnly" ma:internalName="Sent_x0020_Date">
      <xsd:simpleType>
        <xsd:restriction base="dms:DateTime"/>
      </xsd:simpleType>
    </xsd:element>
    <xsd:element name="Notes" ma:index="5" nillable="true" ma:displayName="Notes" ma:internalName="Notes">
      <xsd:simpleType>
        <xsd:restriction base="dms:Text">
          <xsd:maxLength value="255"/>
        </xsd:restriction>
      </xsd:simpleType>
    </xsd:element>
    <xsd:element name="Grouping" ma:index="6" nillable="true" ma:displayName="Grouping" ma:format="Dropdown" ma:internalName="Grouping">
      <xsd:simpleType>
        <xsd:union memberTypes="dms:Text">
          <xsd:simpleType>
            <xsd:restriction base="dms:Choice">
              <xsd:enumeration value="Application"/>
              <xsd:enumeration value="Application in German"/>
              <xsd:enumeration value="Preliminary Amendment"/>
              <xsd:enumeration value="Missing parts"/>
              <xsd:enumeration value="Corrected application papers"/>
              <xsd:enumeration value="Replacement drawings"/>
              <xsd:enumeration value="Declaration"/>
              <xsd:enumeration value="Assignment"/>
              <xsd:enumeration value="Priority"/>
              <xsd:enumeration value="IDS"/>
              <xsd:enumeration value="IDS 2"/>
              <xsd:enumeration value="PPH request"/>
              <xsd:enumeration value="RR"/>
              <xsd:enumeration value="OA 1"/>
              <xsd:enumeration value="OA 2"/>
              <xsd:enumeration value="FOA"/>
              <xsd:enumeration value="OA after RCE"/>
              <xsd:enumeration value="FOA after RCE"/>
              <xsd:enumeration value="Updated ADS and/or Corrected OFR"/>
              <xsd:enumeration value="Appeal"/>
              <xsd:enumeration value="Reply Brief and Oral Hearing"/>
              <xsd:enumeration value="RCE"/>
              <xsd:enumeration value="RCE 2"/>
              <xsd:enumeration value="Terminal Disclaimer"/>
              <xsd:enumeration value="NOA and IF"/>
              <xsd:enumeration value="Filing after allowance"/>
              <xsd:enumeration value="Empty"/>
              <xsd:enumeration value="Other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6DB3F09-7665-4333-9F2F-02CA88B6D099}">
  <ds:schemaRefs>
    <ds:schemaRef ds:uri="http://schemas.microsoft.com/office/2006/metadata/properties"/>
    <ds:schemaRef ds:uri="http://schemas.microsoft.com/office/infopath/2007/PartnerControls"/>
    <ds:schemaRef ds:uri="6708267d-2bea-47c7-9145-2d2914507532"/>
  </ds:schemaRefs>
</ds:datastoreItem>
</file>

<file path=customXml/itemProps2.xml><?xml version="1.0" encoding="utf-8"?>
<ds:datastoreItem xmlns:ds="http://schemas.openxmlformats.org/officeDocument/2006/customXml" ds:itemID="{6DD9700D-4B3C-4BB5-BA0B-A4AAAA1F944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08267d-2bea-47c7-9145-2d29145075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040755C-6B92-41F4-82C4-5B78778865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32EE64F-5B3C-4741-B38B-91BD6698B7C4}">
  <ds:schemaRefs>
    <ds:schemaRef ds:uri="http://schemas.microsoft.com/sharepoint/v3/contenttype/form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Pages>84</ap:Pages>
  <ap:Words>29555</ap:Words>
  <ap:Characters>168469</ap:Characters>
  <ap:Application>Microsoft Office Word</ap:Application>
  <ap:Lines>1403</ap:Lines>
  <ap:Paragraphs>395</ap:Paragraphs>
  <ap:ScaleCrop>false</ap:ScaleCrop>
  <ap:LinksUpToDate>false</ap:LinksUpToDate>
  <ap:CharactersWithSpaces>197629</ap:CharactersWithSpaces>
  <ap:SharedDoc>false</ap:SharedDoc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ContentTypeId">
    <vt:lpwstr>0x0101002A485B7C53BC10459D4C32EF979250DD</vt:lpwstr>
  </op:property>
</op:Properties>
</file>